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F1C" w:rsidRDefault="00983F1C" w:rsidP="00983F1C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0" w:name="_Toc476648276"/>
      <w:bookmarkStart w:id="1" w:name="_Toc64142534"/>
      <w:r>
        <w:rPr>
          <w:rFonts w:hint="eastAsia"/>
        </w:rPr>
        <w:t>实验一</w:t>
      </w:r>
    </w:p>
    <w:p w:rsidR="00983F1C" w:rsidRDefault="00983F1C" w:rsidP="00983F1C">
      <w:pPr>
        <w:pStyle w:val="a5"/>
        <w:pageBreakBefore w:val="0"/>
        <w:tabs>
          <w:tab w:val="left" w:pos="1980"/>
        </w:tabs>
        <w:ind w:left="539"/>
        <w:rPr>
          <w:rFonts w:hint="eastAsia"/>
        </w:rPr>
      </w:pPr>
      <w:r>
        <w:rPr>
          <w:rFonts w:hint="eastAsia"/>
        </w:rPr>
        <w:t>第一部分：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开发环境应用入门（</w:t>
      </w:r>
      <w:r>
        <w:t>2</w:t>
      </w:r>
      <w:r>
        <w:rPr>
          <w:rFonts w:hint="eastAsia"/>
        </w:rPr>
        <w:t>学时）</w:t>
      </w:r>
      <w:bookmarkEnd w:id="0"/>
      <w:bookmarkEnd w:id="1"/>
    </w:p>
    <w:p w:rsidR="00983F1C" w:rsidRDefault="00983F1C" w:rsidP="00983F1C">
      <w:pPr>
        <w:pStyle w:val="a4"/>
        <w:numPr>
          <w:ilvl w:val="1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实验目的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的特点。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熟悉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的开发环境。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学习用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编写标准的</w:t>
      </w:r>
      <w:r>
        <w:rPr>
          <w:rFonts w:hint="eastAsia"/>
        </w:rPr>
        <w:t>C++</w:t>
      </w:r>
      <w:r>
        <w:rPr>
          <w:rFonts w:hint="eastAsia"/>
        </w:rPr>
        <w:t>控制台程序。</w:t>
      </w:r>
    </w:p>
    <w:p w:rsidR="00983F1C" w:rsidRDefault="00983F1C" w:rsidP="00983F1C">
      <w:pPr>
        <w:pStyle w:val="a4"/>
        <w:numPr>
          <w:ilvl w:val="1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实验任务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建立一个非图形化的标准</w:t>
      </w:r>
      <w:r>
        <w:rPr>
          <w:rFonts w:hint="eastAsia"/>
        </w:rPr>
        <w:t>C++</w:t>
      </w:r>
      <w:r>
        <w:rPr>
          <w:rFonts w:hint="eastAsia"/>
        </w:rPr>
        <w:t>程序，编译、运行例</w:t>
      </w:r>
      <w:r>
        <w:t>2.</w:t>
      </w:r>
      <w:r>
        <w:rPr>
          <w:rFonts w:hint="eastAsia"/>
        </w:rPr>
        <w:t>1</w:t>
      </w:r>
      <w:r>
        <w:rPr>
          <w:rFonts w:hint="eastAsia"/>
        </w:rPr>
        <w:t>，即以下程序：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#include &lt;iostream &gt;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t>using namespace std 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int main()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{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 cout&lt;&lt;"Hello!\n";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 cout&lt;&lt;"Welcome to c++!\n</w:t>
      </w:r>
      <w:r>
        <w:t>"</w:t>
      </w:r>
      <w:r>
        <w:rPr>
          <w:rFonts w:hint="eastAsia"/>
        </w:rPr>
        <w:t>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 return 0;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}</w:t>
      </w:r>
    </w:p>
    <w:p w:rsidR="00983F1C" w:rsidRDefault="00983F1C" w:rsidP="00983F1C">
      <w:pPr>
        <w:pStyle w:val="a4"/>
        <w:numPr>
          <w:ilvl w:val="1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实验步骤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开发环境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从“开始”菜单中选择“程序”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Microsoft 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08| Microsoft 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，显示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开发环境主窗口。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创建一个项目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</w:pPr>
      <w:r>
        <w:rPr>
          <w:rFonts w:hint="eastAsia"/>
        </w:rPr>
        <w:t>单击</w:t>
      </w:r>
      <w:r>
        <w:t>File</w:t>
      </w:r>
      <w:r>
        <w:rPr>
          <w:rFonts w:hint="eastAsia"/>
        </w:rPr>
        <w:t>菜单中的</w:t>
      </w:r>
      <w:r>
        <w:rPr>
          <w:rFonts w:hint="eastAsia"/>
        </w:rPr>
        <w:t>New</w:t>
      </w:r>
      <w:r>
        <w:rPr>
          <w:rFonts w:hint="eastAsia"/>
        </w:rPr>
        <w:t>选项中的</w:t>
      </w:r>
      <w:r>
        <w:rPr>
          <w:rFonts w:hint="eastAsia"/>
        </w:rPr>
        <w:t>Project</w:t>
      </w:r>
      <w:r>
        <w:rPr>
          <w:rFonts w:hint="eastAsia"/>
        </w:rPr>
        <w:t>，显示</w:t>
      </w:r>
      <w:r>
        <w:rPr>
          <w:rFonts w:hint="eastAsia"/>
        </w:rPr>
        <w:t>New Project</w:t>
      </w:r>
      <w:r>
        <w:rPr>
          <w:rFonts w:hint="eastAsia"/>
        </w:rPr>
        <w:t>（新建项目）对话框（如图</w:t>
      </w:r>
      <w:r>
        <w:rPr>
          <w:rFonts w:hint="eastAsia"/>
        </w:rPr>
        <w:t>1-1</w:t>
      </w:r>
      <w:r>
        <w:rPr>
          <w:rFonts w:hint="eastAsia"/>
        </w:rPr>
        <w:t>所示）。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3095625"/>
            <wp:effectExtent l="19050" t="0" r="0" b="0"/>
            <wp:docPr id="1" name="图片 1" descr="0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27725414457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3"/>
        <w:jc w:val="center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图</w:t>
      </w:r>
      <w:r>
        <w:rPr>
          <w:rFonts w:ascii="Times New Roman" w:hAnsi="Times New Roman"/>
        </w:rPr>
        <w:t>1-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</w:instrText>
      </w:r>
      <w:r>
        <w:rPr>
          <w:rFonts w:ascii="Times New Roman" w:hAnsi="Times New Roman" w:hint="eastAsia"/>
        </w:rPr>
        <w:instrText>图</w:instrText>
      </w:r>
      <w:r>
        <w:rPr>
          <w:rFonts w:ascii="Times New Roman" w:hAnsi="Times New Roman"/>
        </w:rPr>
        <w:instrText xml:space="preserve">1-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lang w:val="en-US" w:eastAsia="zh-C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New</w:t>
      </w:r>
      <w:r>
        <w:rPr>
          <w:rFonts w:ascii="Times New Roman" w:hAnsi="Times New Roman" w:hint="eastAsia"/>
        </w:rPr>
        <w:t>对话框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展开</w:t>
      </w:r>
      <w:r>
        <w:rPr>
          <w:rFonts w:hint="eastAsia"/>
        </w:rPr>
        <w:t>Visual C++</w:t>
      </w:r>
      <w:r>
        <w:rPr>
          <w:rFonts w:hint="eastAsia"/>
        </w:rPr>
        <w:t>树状节点单击</w:t>
      </w:r>
      <w:r>
        <w:rPr>
          <w:rFonts w:hint="eastAsia"/>
        </w:rPr>
        <w:t>Win32</w:t>
      </w:r>
      <w:r>
        <w:rPr>
          <w:rFonts w:hint="eastAsia"/>
        </w:rPr>
        <w:t>，选择</w:t>
      </w:r>
      <w:r>
        <w:t>Win32 Console Application</w:t>
      </w:r>
      <w:r>
        <w:rPr>
          <w:rFonts w:hint="eastAsia"/>
        </w:rPr>
        <w:t>（</w:t>
      </w:r>
      <w:r>
        <w:t>Win32</w:t>
      </w:r>
      <w:r>
        <w:rPr>
          <w:rFonts w:hint="eastAsia"/>
        </w:rPr>
        <w:t>控制台应用程序）。在</w:t>
      </w:r>
      <w:r>
        <w:rPr>
          <w:rFonts w:hint="eastAsia"/>
        </w:rPr>
        <w:t>Location</w:t>
      </w:r>
      <w:r>
        <w:rPr>
          <w:rFonts w:hint="eastAsia"/>
        </w:rPr>
        <w:t>（位置）文本框中指定一个路径</w:t>
      </w:r>
      <w:r>
        <w:rPr>
          <w:rFonts w:hint="eastAsia"/>
        </w:rPr>
        <w:t>d:\c++lab</w:t>
      </w:r>
      <w:r>
        <w:rPr>
          <w:rFonts w:hint="eastAsia"/>
        </w:rPr>
        <w:t>，在</w:t>
      </w:r>
      <w:r>
        <w:t>Name</w:t>
      </w:r>
      <w:r>
        <w:rPr>
          <w:rFonts w:hint="eastAsia"/>
        </w:rPr>
        <w:t>（名称）文本框中为项目输入一个名字“</w:t>
      </w:r>
      <w:r>
        <w:rPr>
          <w:rFonts w:hint="eastAsia"/>
        </w:rPr>
        <w:t>lab1_1</w:t>
      </w:r>
      <w:r>
        <w:rPr>
          <w:rFonts w:hint="eastAsia"/>
        </w:rPr>
        <w:t>”，单击</w:t>
      </w:r>
      <w:r>
        <w:rPr>
          <w:rFonts w:hint="eastAsia"/>
        </w:rPr>
        <w:t>OK</w:t>
      </w:r>
      <w:r>
        <w:rPr>
          <w:rFonts w:hint="eastAsia"/>
        </w:rPr>
        <w:t>（确定）按钮。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在弹出的</w:t>
      </w:r>
      <w:r>
        <w:rPr>
          <w:rFonts w:hint="eastAsia"/>
        </w:rPr>
        <w:t xml:space="preserve">Win32 Application Wizard </w:t>
      </w:r>
      <w:r>
        <w:t>–</w:t>
      </w:r>
      <w:r>
        <w:rPr>
          <w:rFonts w:hint="eastAsia"/>
        </w:rPr>
        <w:t xml:space="preserve"> lab1_1 </w:t>
      </w:r>
      <w:r>
        <w:rPr>
          <w:rFonts w:hint="eastAsia"/>
        </w:rPr>
        <w:t>对话框中，单击左侧</w:t>
      </w:r>
      <w:r>
        <w:rPr>
          <w:rFonts w:hint="eastAsia"/>
        </w:rPr>
        <w:t>Application Settings</w:t>
      </w:r>
      <w:r>
        <w:rPr>
          <w:rFonts w:hint="eastAsia"/>
        </w:rPr>
        <w:t>，并选择</w:t>
      </w:r>
      <w:r>
        <w:rPr>
          <w:rFonts w:hint="eastAsia"/>
        </w:rPr>
        <w:t>Console application</w:t>
      </w:r>
      <w:r>
        <w:rPr>
          <w:rFonts w:hint="eastAsia"/>
        </w:rPr>
        <w:t>单选项和</w:t>
      </w:r>
      <w:r>
        <w:t>Empty Project</w:t>
      </w:r>
      <w:r>
        <w:rPr>
          <w:rFonts w:hint="eastAsia"/>
        </w:rPr>
        <w:t>复选框，然后单击</w:t>
      </w:r>
      <w:r>
        <w:rPr>
          <w:rFonts w:hint="eastAsia"/>
        </w:rPr>
        <w:t>Finish</w:t>
      </w:r>
      <w:r>
        <w:rPr>
          <w:rFonts w:hint="eastAsia"/>
        </w:rPr>
        <w:t>（完成）按钮（如图</w:t>
      </w:r>
      <w:r>
        <w:rPr>
          <w:rFonts w:hint="eastAsia"/>
        </w:rPr>
        <w:t>1-2</w:t>
      </w:r>
      <w:r>
        <w:rPr>
          <w:rFonts w:hint="eastAsia"/>
        </w:rPr>
        <w:t>所示）。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最后在</w:t>
      </w:r>
      <w:r>
        <w:t>New Project Information</w:t>
      </w:r>
      <w:r>
        <w:rPr>
          <w:rFonts w:hint="eastAsia"/>
        </w:rPr>
        <w:t>对话框中单击</w:t>
      </w:r>
      <w:r>
        <w:rPr>
          <w:rFonts w:hint="eastAsia"/>
        </w:rPr>
        <w:t>OK</w:t>
      </w:r>
      <w:r>
        <w:rPr>
          <w:rFonts w:hint="eastAsia"/>
        </w:rPr>
        <w:t>按钮，完成项目的建立。</w:t>
      </w:r>
    </w:p>
    <w:p w:rsidR="00983F1C" w:rsidRDefault="00983F1C" w:rsidP="00983F1C">
      <w:pPr>
        <w:pStyle w:val="a3"/>
        <w:jc w:val="center"/>
        <w:rPr>
          <w:rFonts w:ascii="Times New Roman" w:hAnsi="Times New Roman" w:hint="eastAsia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572000" cy="3857625"/>
            <wp:effectExtent l="19050" t="0" r="0" b="0"/>
            <wp:docPr id="2" name="图片 2" descr="1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27725414457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3"/>
        <w:jc w:val="center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图</w:t>
      </w:r>
      <w:r>
        <w:rPr>
          <w:rFonts w:ascii="Times New Roman" w:hAnsi="Times New Roman"/>
        </w:rPr>
        <w:t>1-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</w:instrText>
      </w:r>
      <w:r>
        <w:rPr>
          <w:rFonts w:ascii="Times New Roman" w:hAnsi="Times New Roman" w:hint="eastAsia"/>
        </w:rPr>
        <w:instrText>图</w:instrText>
      </w:r>
      <w:r>
        <w:rPr>
          <w:rFonts w:ascii="Times New Roman" w:hAnsi="Times New Roman"/>
        </w:rPr>
        <w:instrText xml:space="preserve">1-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lang w:val="en-US" w:eastAsia="zh-CN"/>
        </w:rPr>
        <w:t>2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创建控制台应用程序第一步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C++</w:t>
      </w:r>
      <w:r>
        <w:rPr>
          <w:rFonts w:hint="eastAsia"/>
        </w:rPr>
        <w:t>源程序文件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选择菜单命令</w:t>
      </w:r>
      <w:r>
        <w:t>Project</w:t>
      </w:r>
      <w:r>
        <w:rPr>
          <w:rFonts w:hint="eastAsia"/>
        </w:rPr>
        <w:t xml:space="preserve"> | </w:t>
      </w:r>
      <w:r>
        <w:t xml:space="preserve">Add </w:t>
      </w:r>
      <w:r>
        <w:rPr>
          <w:rFonts w:hint="eastAsia"/>
        </w:rPr>
        <w:t>New Item</w:t>
      </w:r>
      <w:r>
        <w:rPr>
          <w:rFonts w:hint="eastAsia"/>
        </w:rPr>
        <w:t>，弹出</w:t>
      </w:r>
      <w:r>
        <w:rPr>
          <w:rFonts w:hint="eastAsia"/>
        </w:rPr>
        <w:t>Add New Item</w:t>
      </w:r>
      <w:r>
        <w:rPr>
          <w:rFonts w:hint="eastAsia"/>
        </w:rPr>
        <w:t>对话框。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1-3</w:t>
      </w:r>
      <w:r>
        <w:rPr>
          <w:rFonts w:hint="eastAsia"/>
        </w:rPr>
        <w:t>所示，单击左侧树状结构中的</w:t>
      </w:r>
      <w:r>
        <w:rPr>
          <w:rFonts w:hint="eastAsia"/>
        </w:rPr>
        <w:t>Code</w:t>
      </w:r>
      <w:r>
        <w:rPr>
          <w:rFonts w:hint="eastAsia"/>
        </w:rPr>
        <w:t>节点，然后在右侧选择</w:t>
      </w:r>
      <w:r>
        <w:t>C++ File</w:t>
      </w:r>
      <w:r>
        <w:rPr>
          <w:rFonts w:hint="eastAsia"/>
        </w:rPr>
        <w:t xml:space="preserve"> (.cpp)</w:t>
      </w:r>
      <w:r>
        <w:rPr>
          <w:rFonts w:hint="eastAsia"/>
        </w:rPr>
        <w:t>，并填入文件名称“</w:t>
      </w:r>
      <w:r>
        <w:rPr>
          <w:rFonts w:hint="eastAsia"/>
        </w:rPr>
        <w:t>lab1_1</w:t>
      </w:r>
      <w:r>
        <w:rPr>
          <w:rFonts w:hint="eastAsia"/>
        </w:rPr>
        <w:t>”，单击</w:t>
      </w:r>
      <w:r>
        <w:rPr>
          <w:rFonts w:hint="eastAsia"/>
        </w:rPr>
        <w:t>OK</w:t>
      </w:r>
      <w:r>
        <w:rPr>
          <w:rFonts w:hint="eastAsia"/>
        </w:rPr>
        <w:t>按钮，完成新建</w:t>
      </w:r>
      <w:r>
        <w:rPr>
          <w:rFonts w:hint="eastAsia"/>
        </w:rPr>
        <w:t>C++</w:t>
      </w:r>
      <w:r>
        <w:rPr>
          <w:rFonts w:hint="eastAsia"/>
        </w:rPr>
        <w:t>源程序文件。</w:t>
      </w:r>
    </w:p>
    <w:p w:rsidR="00983F1C" w:rsidRDefault="00983F1C" w:rsidP="00983F1C">
      <w:pPr>
        <w:pStyle w:val="a3"/>
        <w:jc w:val="center"/>
        <w:rPr>
          <w:rFonts w:ascii="Times New Roman" w:hAnsi="Times New Roman" w:hint="eastAsia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572000" cy="2952750"/>
            <wp:effectExtent l="19050" t="0" r="0" b="0"/>
            <wp:docPr id="3" name="图片 3" descr="2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127725414457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3"/>
        <w:jc w:val="center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图</w:t>
      </w:r>
      <w:r>
        <w:rPr>
          <w:rFonts w:ascii="Times New Roman" w:hAnsi="Times New Roman"/>
        </w:rPr>
        <w:t>1-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</w:instrText>
      </w:r>
      <w:r>
        <w:rPr>
          <w:rFonts w:ascii="Times New Roman" w:hAnsi="Times New Roman" w:hint="eastAsia"/>
        </w:rPr>
        <w:instrText>图</w:instrText>
      </w:r>
      <w:r>
        <w:rPr>
          <w:rFonts w:ascii="Times New Roman" w:hAnsi="Times New Roman"/>
        </w:rPr>
        <w:instrText xml:space="preserve">1-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lang w:val="en-US" w:eastAsia="zh-C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添加新的源程序文件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C++</w:t>
      </w:r>
      <w:r>
        <w:rPr>
          <w:rFonts w:hint="eastAsia"/>
        </w:rPr>
        <w:t>源程序文件内容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lastRenderedPageBreak/>
        <w:t>在文件编辑窗口中输入代码（如图</w:t>
      </w:r>
      <w:r>
        <w:rPr>
          <w:rFonts w:hint="eastAsia"/>
        </w:rPr>
        <w:t>1-4</w:t>
      </w:r>
      <w:r>
        <w:rPr>
          <w:rFonts w:hint="eastAsia"/>
        </w:rPr>
        <w:t>所示）。</w:t>
      </w:r>
    </w:p>
    <w:p w:rsidR="00983F1C" w:rsidRDefault="00983F1C" w:rsidP="00983F1C">
      <w:pPr>
        <w:pStyle w:val="a8"/>
        <w:ind w:left="0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2971800"/>
            <wp:effectExtent l="19050" t="0" r="0" b="0"/>
            <wp:docPr id="4" name="图片 4" descr="3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127725414457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1-4</w:t>
      </w:r>
      <w:r>
        <w:rPr>
          <w:rFonts w:hint="eastAsia"/>
        </w:rPr>
        <w:t>在文件编辑窗口中输入代码</w:t>
      </w:r>
    </w:p>
    <w:p w:rsidR="00983F1C" w:rsidRDefault="00983F1C" w:rsidP="00983F1C">
      <w:pPr>
        <w:pStyle w:val="a6"/>
        <w:ind w:left="540" w:firstLine="0"/>
        <w:rPr>
          <w:rFonts w:hint="eastAsia"/>
        </w:rPr>
      </w:pP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选择菜单命令</w:t>
      </w:r>
      <w:r>
        <w:rPr>
          <w:rFonts w:hint="eastAsia"/>
        </w:rPr>
        <w:t>File | Save lab1_1.cpp</w:t>
      </w:r>
      <w:r>
        <w:rPr>
          <w:rFonts w:hint="eastAsia"/>
        </w:rPr>
        <w:t>保存这个文件。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建立并运行可执行程序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选择菜单命令</w:t>
      </w:r>
      <w:r>
        <w:t>Build</w:t>
      </w:r>
      <w:r>
        <w:rPr>
          <w:rFonts w:hint="eastAsia"/>
        </w:rPr>
        <w:t>-</w:t>
      </w:r>
      <w:r>
        <w:t>&gt; Build</w:t>
      </w:r>
      <w:r>
        <w:rPr>
          <w:rFonts w:hint="eastAsia"/>
        </w:rPr>
        <w:t xml:space="preserve"> Solution</w:t>
      </w:r>
      <w:r>
        <w:rPr>
          <w:rFonts w:hint="eastAsia"/>
        </w:rPr>
        <w:t>建立可执行程序。</w:t>
      </w:r>
      <w:r>
        <w:br/>
      </w:r>
      <w:r>
        <w:rPr>
          <w:rFonts w:hint="eastAsia"/>
        </w:rPr>
        <w:t>如果你正确输入了源程序，此时便成功地生成了可执行程序</w:t>
      </w:r>
      <w:r>
        <w:rPr>
          <w:rFonts w:hint="eastAsia"/>
        </w:rPr>
        <w:t>lab1_1.exe</w:t>
      </w:r>
      <w:r>
        <w:rPr>
          <w:rFonts w:hint="eastAsia"/>
        </w:rPr>
        <w:t>。如果程序有语法错误，则屏幕下方的状态窗口中会显示错误信息。根据这些错误信息对源程序进行修改后，重新选择菜单命令</w:t>
      </w:r>
      <w:r>
        <w:t>Build</w:t>
      </w:r>
      <w:r>
        <w:rPr>
          <w:rFonts w:hint="eastAsia"/>
        </w:rPr>
        <w:t xml:space="preserve"> |</w:t>
      </w:r>
      <w:r>
        <w:t xml:space="preserve"> Build</w:t>
      </w:r>
      <w:r>
        <w:rPr>
          <w:rFonts w:hint="eastAsia"/>
        </w:rPr>
        <w:t xml:space="preserve"> Solution</w:t>
      </w:r>
      <w:r>
        <w:rPr>
          <w:rFonts w:hint="eastAsia"/>
        </w:rPr>
        <w:t>，建立可执行程序。</w:t>
      </w:r>
    </w:p>
    <w:p w:rsidR="00983F1C" w:rsidRDefault="00983F1C" w:rsidP="00983F1C">
      <w:pPr>
        <w:numPr>
          <w:ilvl w:val="0"/>
          <w:numId w:val="2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选择菜单命令</w:t>
      </w:r>
      <w:r>
        <w:rPr>
          <w:rFonts w:hint="eastAsia"/>
        </w:rPr>
        <w:t>Debug | Start Without Debugging</w:t>
      </w:r>
      <w:r>
        <w:rPr>
          <w:rFonts w:hint="eastAsia"/>
        </w:rPr>
        <w:t>运行程序，观察屏幕的显示内容。</w:t>
      </w:r>
    </w:p>
    <w:p w:rsidR="00983F1C" w:rsidRDefault="00983F1C" w:rsidP="00983F1C">
      <w:pPr>
        <w:pStyle w:val="a7"/>
        <w:numPr>
          <w:ilvl w:val="2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关闭工作空间</w:t>
      </w:r>
    </w:p>
    <w:p w:rsidR="00983F1C" w:rsidRDefault="00983F1C" w:rsidP="00983F1C">
      <w:pPr>
        <w:pStyle w:val="a8"/>
        <w:numPr>
          <w:ilvl w:val="0"/>
          <w:numId w:val="3"/>
        </w:numPr>
        <w:ind w:firstLine="0"/>
        <w:jc w:val="both"/>
        <w:rPr>
          <w:rFonts w:hint="eastAsia"/>
        </w:rPr>
      </w:pPr>
      <w:r>
        <w:rPr>
          <w:rFonts w:hint="eastAsia"/>
        </w:rPr>
        <w:t>选择菜单命令</w:t>
      </w:r>
      <w:r>
        <w:rPr>
          <w:rFonts w:hint="eastAsia"/>
        </w:rPr>
        <w:t>File | Close</w:t>
      </w:r>
      <w:r>
        <w:rPr>
          <w:rFonts w:hint="eastAsia"/>
        </w:rPr>
        <w:t>关闭工作空间。</w:t>
      </w:r>
    </w:p>
    <w:p w:rsidR="00983F1C" w:rsidRDefault="00983F1C" w:rsidP="00983F1C">
      <w:pPr>
        <w:pStyle w:val="a8"/>
        <w:jc w:val="both"/>
        <w:rPr>
          <w:rFonts w:hint="eastAsia"/>
        </w:rPr>
      </w:pPr>
    </w:p>
    <w:p w:rsidR="00983F1C" w:rsidRDefault="00983F1C" w:rsidP="00983F1C">
      <w:pPr>
        <w:pStyle w:val="a5"/>
        <w:tabs>
          <w:tab w:val="left" w:pos="1980"/>
        </w:tabs>
        <w:ind w:left="540"/>
        <w:rPr>
          <w:rFonts w:hint="eastAsia"/>
        </w:rPr>
      </w:pPr>
      <w:r>
        <w:rPr>
          <w:rFonts w:hint="eastAsia"/>
        </w:rPr>
        <w:lastRenderedPageBreak/>
        <w:t>第二部分：</w:t>
      </w:r>
      <w:r>
        <w:rPr>
          <w:rFonts w:hint="eastAsia"/>
        </w:rPr>
        <w:t>Eclipse</w:t>
      </w:r>
      <w:r>
        <w:rPr>
          <w:rFonts w:hint="eastAsia"/>
        </w:rPr>
        <w:t>开发环境应用入门（</w:t>
      </w:r>
      <w:r>
        <w:rPr>
          <w:rFonts w:hint="eastAsia"/>
        </w:rPr>
        <w:t>2</w:t>
      </w:r>
      <w:r>
        <w:rPr>
          <w:rFonts w:hint="eastAsia"/>
        </w:rPr>
        <w:t>学时）</w:t>
      </w:r>
    </w:p>
    <w:p w:rsidR="00983F1C" w:rsidRDefault="00983F1C" w:rsidP="00983F1C">
      <w:pPr>
        <w:pStyle w:val="a4"/>
        <w:numPr>
          <w:ilvl w:val="1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实验目的</w:t>
      </w:r>
    </w:p>
    <w:p w:rsidR="00983F1C" w:rsidRDefault="00983F1C" w:rsidP="00983F1C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熟悉</w:t>
      </w:r>
      <w:r>
        <w:rPr>
          <w:rFonts w:hint="eastAsia"/>
        </w:rPr>
        <w:t>Unix/Linux</w:t>
      </w:r>
      <w:r>
        <w:rPr>
          <w:rFonts w:hint="eastAsia"/>
        </w:rPr>
        <w:t>环境下开发</w:t>
      </w:r>
      <w:r>
        <w:rPr>
          <w:rFonts w:hint="eastAsia"/>
        </w:rPr>
        <w:t>C/C++</w:t>
      </w:r>
      <w:r>
        <w:rPr>
          <w:rFonts w:hint="eastAsia"/>
        </w:rPr>
        <w:t>的方法</w:t>
      </w:r>
    </w:p>
    <w:p w:rsidR="00983F1C" w:rsidRDefault="00983F1C" w:rsidP="00983F1C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Eclipse</w:t>
      </w:r>
      <w:r>
        <w:rPr>
          <w:rFonts w:hint="eastAsia"/>
        </w:rPr>
        <w:t>的特点。</w:t>
      </w:r>
    </w:p>
    <w:p w:rsidR="00983F1C" w:rsidRDefault="00983F1C" w:rsidP="00983F1C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熟悉</w:t>
      </w:r>
      <w:r>
        <w:rPr>
          <w:rFonts w:hint="eastAsia"/>
        </w:rPr>
        <w:t>Eclipse</w:t>
      </w:r>
      <w:r>
        <w:rPr>
          <w:rFonts w:hint="eastAsia"/>
        </w:rPr>
        <w:t>开发环境。</w:t>
      </w:r>
    </w:p>
    <w:p w:rsidR="00983F1C" w:rsidRDefault="00983F1C" w:rsidP="00983F1C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学习用</w:t>
      </w:r>
      <w:r>
        <w:rPr>
          <w:rFonts w:hint="eastAsia"/>
        </w:rPr>
        <w:t>Eclipse</w:t>
      </w:r>
      <w:r>
        <w:rPr>
          <w:rFonts w:hint="eastAsia"/>
        </w:rPr>
        <w:t>编写标准的</w:t>
      </w:r>
      <w:r>
        <w:rPr>
          <w:rFonts w:hint="eastAsia"/>
        </w:rPr>
        <w:t>C++</w:t>
      </w:r>
      <w:r>
        <w:rPr>
          <w:rFonts w:hint="eastAsia"/>
        </w:rPr>
        <w:t>控制台程序。</w:t>
      </w: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pStyle w:val="a4"/>
        <w:numPr>
          <w:ilvl w:val="1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实验任务</w:t>
      </w:r>
    </w:p>
    <w:p w:rsidR="00983F1C" w:rsidRDefault="00983F1C" w:rsidP="00983F1C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Eclipse SDK</w:t>
      </w:r>
      <w:r>
        <w:rPr>
          <w:rFonts w:hint="eastAsia"/>
        </w:rPr>
        <w:t>和</w:t>
      </w:r>
      <w:r>
        <w:rPr>
          <w:rFonts w:hint="eastAsia"/>
        </w:rPr>
        <w:t>CDT</w:t>
      </w:r>
      <w:r>
        <w:rPr>
          <w:rFonts w:hint="eastAsia"/>
        </w:rPr>
        <w:t>插件。</w:t>
      </w:r>
    </w:p>
    <w:p w:rsidR="00983F1C" w:rsidRDefault="00983F1C" w:rsidP="00983F1C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建立一个非图形化的标准</w:t>
      </w:r>
      <w:r>
        <w:rPr>
          <w:rFonts w:hint="eastAsia"/>
        </w:rPr>
        <w:t>C++</w:t>
      </w:r>
      <w:r>
        <w:rPr>
          <w:rFonts w:hint="eastAsia"/>
        </w:rPr>
        <w:t>程序，编译、运行教材例</w:t>
      </w:r>
      <w:r>
        <w:rPr>
          <w:rFonts w:hint="eastAsia"/>
        </w:rPr>
        <w:t>2.1</w:t>
      </w:r>
      <w:r>
        <w:rPr>
          <w:rFonts w:hint="eastAsia"/>
        </w:rPr>
        <w:t>，即以下程序：</w:t>
      </w:r>
    </w:p>
    <w:p w:rsidR="00983F1C" w:rsidRDefault="00983F1C" w:rsidP="00983F1C">
      <w:pPr>
        <w:pStyle w:val="a6"/>
        <w:ind w:leftChars="0" w:left="0" w:firstLine="420"/>
      </w:pPr>
      <w:r>
        <w:t>#include &lt;iostream.h&gt;</w:t>
      </w:r>
    </w:p>
    <w:p w:rsidR="00983F1C" w:rsidRDefault="00983F1C" w:rsidP="00983F1C">
      <w:pPr>
        <w:pStyle w:val="a6"/>
        <w:ind w:leftChars="0" w:left="0" w:firstLine="420"/>
      </w:pPr>
      <w:r>
        <w:rPr>
          <w:rFonts w:hint="eastAsia"/>
        </w:rPr>
        <w:t xml:space="preserve">int </w:t>
      </w:r>
      <w:r>
        <w:t>main(</w:t>
      </w:r>
      <w:r>
        <w:rPr>
          <w:rFonts w:hint="eastAsia"/>
        </w:rPr>
        <w:t>int argc, char * argv[]</w:t>
      </w:r>
      <w:r>
        <w:t>)</w:t>
      </w:r>
    </w:p>
    <w:p w:rsidR="00983F1C" w:rsidRDefault="00983F1C" w:rsidP="00983F1C">
      <w:pPr>
        <w:pStyle w:val="a6"/>
        <w:ind w:leftChars="0" w:left="0" w:firstLine="420"/>
        <w:rPr>
          <w:rFonts w:hint="eastAsia"/>
        </w:rPr>
      </w:pPr>
      <w:r>
        <w:t>{</w:t>
      </w:r>
    </w:p>
    <w:p w:rsidR="00983F1C" w:rsidRDefault="00983F1C" w:rsidP="00983F1C">
      <w:pPr>
        <w:pStyle w:val="a6"/>
        <w:ind w:leftChars="0" w:left="420" w:firstLine="420"/>
        <w:rPr>
          <w:rFonts w:hint="eastAsia"/>
        </w:rPr>
      </w:pPr>
      <w:r>
        <w:t>cout&lt;&lt;"Hello!\n";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t>cout&lt;&lt;"Welcome to c++!\n";</w:t>
      </w:r>
    </w:p>
    <w:p w:rsidR="00983F1C" w:rsidRDefault="00983F1C" w:rsidP="00983F1C">
      <w:pPr>
        <w:pStyle w:val="a6"/>
        <w:ind w:leftChars="0" w:left="420" w:firstLine="420"/>
        <w:rPr>
          <w:rFonts w:hint="eastAsia"/>
        </w:rPr>
      </w:pPr>
      <w:r>
        <w:rPr>
          <w:rFonts w:hint="eastAsia"/>
        </w:rPr>
        <w:t>return 0;</w:t>
      </w:r>
    </w:p>
    <w:p w:rsidR="00983F1C" w:rsidRDefault="00983F1C" w:rsidP="00983F1C">
      <w:pPr>
        <w:pStyle w:val="a6"/>
        <w:ind w:leftChars="0" w:left="0" w:firstLine="420"/>
        <w:rPr>
          <w:rFonts w:hint="eastAsia"/>
        </w:rPr>
      </w:pPr>
      <w:r>
        <w:t>}</w:t>
      </w: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pStyle w:val="a4"/>
        <w:numPr>
          <w:ilvl w:val="1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实验步骤</w:t>
      </w:r>
    </w:p>
    <w:p w:rsidR="00983F1C" w:rsidRDefault="00983F1C" w:rsidP="00983F1C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 xml:space="preserve">Eclipse </w:t>
      </w:r>
      <w:r>
        <w:t>IDE for C/C++ Developers</w:t>
      </w:r>
      <w:r>
        <w:rPr>
          <w:rFonts w:hint="eastAsia"/>
        </w:rPr>
        <w:t>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通常被人们用作开发</w:t>
      </w:r>
      <w:r>
        <w:rPr>
          <w:rFonts w:hint="eastAsia"/>
        </w:rPr>
        <w:t>Java</w:t>
      </w:r>
      <w:r>
        <w:rPr>
          <w:rFonts w:hint="eastAsia"/>
        </w:rPr>
        <w:t>程序的</w:t>
      </w:r>
      <w:r>
        <w:rPr>
          <w:rFonts w:hint="eastAsia"/>
        </w:rPr>
        <w:t>IDE</w:t>
      </w:r>
      <w:r>
        <w:rPr>
          <w:rFonts w:hint="eastAsia"/>
        </w:rPr>
        <w:t>。实际上，更准确地说</w:t>
      </w:r>
      <w:r>
        <w:rPr>
          <w:rFonts w:hint="eastAsia"/>
        </w:rPr>
        <w:t>Eclipse</w:t>
      </w:r>
      <w:r>
        <w:rPr>
          <w:rFonts w:hint="eastAsia"/>
        </w:rPr>
        <w:t>是一个平台，它的核心（</w:t>
      </w:r>
      <w:r>
        <w:rPr>
          <w:rFonts w:hint="eastAsia"/>
        </w:rPr>
        <w:t>Core</w:t>
      </w:r>
      <w:r>
        <w:rPr>
          <w:rFonts w:hint="eastAsia"/>
        </w:rPr>
        <w:t>）是很小的，其它绝大部分功能都是通过插件的形式组织上去的，包括</w:t>
      </w:r>
      <w:r>
        <w:rPr>
          <w:rFonts w:hint="eastAsia"/>
        </w:rPr>
        <w:t>Eclipse</w:t>
      </w:r>
      <w:r>
        <w:rPr>
          <w:rFonts w:hint="eastAsia"/>
        </w:rPr>
        <w:t>自带的</w:t>
      </w:r>
      <w:r>
        <w:rPr>
          <w:rFonts w:hint="eastAsia"/>
        </w:rPr>
        <w:t>JDT</w:t>
      </w:r>
      <w:r>
        <w:rPr>
          <w:rFonts w:hint="eastAsia"/>
        </w:rPr>
        <w:t>（</w:t>
      </w:r>
      <w:r>
        <w:rPr>
          <w:rFonts w:hint="eastAsia"/>
        </w:rPr>
        <w:t>Java Development Tools</w:t>
      </w:r>
      <w:r>
        <w:rPr>
          <w:rFonts w:hint="eastAsia"/>
        </w:rPr>
        <w:t>）开发环境，此外</w:t>
      </w:r>
      <w:r>
        <w:rPr>
          <w:rFonts w:hint="eastAsia"/>
        </w:rPr>
        <w:t>Eclipse</w:t>
      </w:r>
      <w:r>
        <w:rPr>
          <w:rFonts w:hint="eastAsia"/>
        </w:rPr>
        <w:t>是一个跨平台的开发环境，可以运行于</w:t>
      </w:r>
      <w:r>
        <w:rPr>
          <w:rFonts w:hint="eastAsia"/>
        </w:rPr>
        <w:t>Windows</w:t>
      </w:r>
      <w:r>
        <w:rPr>
          <w:rFonts w:hint="eastAsia"/>
        </w:rPr>
        <w:t>环境，也可以运行于</w:t>
      </w:r>
      <w:r>
        <w:rPr>
          <w:rFonts w:hint="eastAsia"/>
        </w:rPr>
        <w:t>Unix/Linux</w:t>
      </w:r>
      <w:r>
        <w:rPr>
          <w:rFonts w:hint="eastAsia"/>
        </w:rPr>
        <w:t>环境。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正是由于</w:t>
      </w:r>
      <w:r>
        <w:rPr>
          <w:rFonts w:hint="eastAsia"/>
        </w:rPr>
        <w:t>Eclipse</w:t>
      </w:r>
      <w:r>
        <w:rPr>
          <w:rFonts w:hint="eastAsia"/>
        </w:rPr>
        <w:t>的这种插件组织以及跨平台的特性，使得</w:t>
      </w:r>
      <w:r>
        <w:rPr>
          <w:rFonts w:hint="eastAsia"/>
        </w:rPr>
        <w:t>Eclipse</w:t>
      </w:r>
      <w:r>
        <w:rPr>
          <w:rFonts w:hint="eastAsia"/>
        </w:rPr>
        <w:t>的应用非常广泛，可以被用来作为多种计算机语言的开发环境，如</w:t>
      </w:r>
      <w:r>
        <w:rPr>
          <w:rFonts w:hint="eastAsia"/>
        </w:rPr>
        <w:t>C/C++</w:t>
      </w:r>
      <w:r>
        <w:rPr>
          <w:rFonts w:hint="eastAsia"/>
        </w:rPr>
        <w:t>，</w:t>
      </w:r>
      <w:r>
        <w:rPr>
          <w:rFonts w:hint="eastAsia"/>
        </w:rPr>
        <w:t>Fortran</w:t>
      </w:r>
      <w:r>
        <w:rPr>
          <w:rFonts w:hint="eastAsia"/>
        </w:rPr>
        <w:t>等。</w:t>
      </w:r>
    </w:p>
    <w:p w:rsidR="00983F1C" w:rsidRDefault="00983F1C" w:rsidP="00983F1C">
      <w:pPr>
        <w:ind w:firstLineChars="200" w:firstLine="420"/>
      </w:pPr>
      <w:r>
        <w:rPr>
          <w:rFonts w:hint="eastAsia"/>
        </w:rPr>
        <w:t>本次实验以</w:t>
      </w:r>
      <w:r>
        <w:rPr>
          <w:rFonts w:hint="eastAsia"/>
        </w:rPr>
        <w:t>Linux</w:t>
      </w:r>
      <w:r>
        <w:rPr>
          <w:rFonts w:hint="eastAsia"/>
        </w:rPr>
        <w:t>环境下</w:t>
      </w:r>
      <w:r>
        <w:rPr>
          <w:rFonts w:hint="eastAsia"/>
        </w:rPr>
        <w:t>Eclipse</w:t>
      </w:r>
      <w:r>
        <w:rPr>
          <w:rFonts w:hint="eastAsia"/>
        </w:rPr>
        <w:t>的使用为例，开发环境的版本为</w:t>
      </w:r>
      <w:r>
        <w:rPr>
          <w:rFonts w:hint="eastAsia"/>
        </w:rPr>
        <w:t>Eclipse IDE for C/C++ Developers 1.2.2</w:t>
      </w:r>
      <w:r>
        <w:rPr>
          <w:rFonts w:hint="eastAsia"/>
        </w:rPr>
        <w:t>，其中包含了</w:t>
      </w:r>
      <w:r>
        <w:rPr>
          <w:rFonts w:hint="eastAsia"/>
        </w:rPr>
        <w:t>Eclipse Platform 3.5.2</w:t>
      </w:r>
      <w:r>
        <w:rPr>
          <w:rFonts w:hint="eastAsia"/>
        </w:rPr>
        <w:t>；</w:t>
      </w:r>
      <w:r>
        <w:rPr>
          <w:rFonts w:hint="eastAsia"/>
        </w:rPr>
        <w:t>Eclipse C/C++ Development Tools</w:t>
      </w:r>
      <w:r>
        <w:rPr>
          <w:rFonts w:hint="eastAsia"/>
        </w:rPr>
        <w:t>（</w:t>
      </w:r>
      <w:r>
        <w:rPr>
          <w:rFonts w:hint="eastAsia"/>
        </w:rPr>
        <w:t>CDT</w:t>
      </w:r>
      <w:r>
        <w:rPr>
          <w:rFonts w:hint="eastAsia"/>
        </w:rPr>
        <w:t>）</w:t>
      </w:r>
      <w:r>
        <w:rPr>
          <w:rFonts w:hint="eastAsia"/>
        </w:rPr>
        <w:t>6.0.2</w:t>
      </w:r>
      <w:r>
        <w:rPr>
          <w:rFonts w:hint="eastAsia"/>
        </w:rPr>
        <w:t>，由于</w:t>
      </w:r>
      <w:r>
        <w:rPr>
          <w:rFonts w:hint="eastAsia"/>
        </w:rPr>
        <w:t>Eclipse</w:t>
      </w:r>
      <w:r>
        <w:rPr>
          <w:rFonts w:hint="eastAsia"/>
        </w:rPr>
        <w:t>各个版本之间的变动比较大，因此请尽量使用与本书相同的版本。（如图</w:t>
      </w:r>
      <w:r>
        <w:rPr>
          <w:rFonts w:hint="eastAsia"/>
        </w:rPr>
        <w:t>1-5</w:t>
      </w:r>
      <w:r>
        <w:rPr>
          <w:rFonts w:hint="eastAsia"/>
        </w:rPr>
        <w:t>，</w:t>
      </w:r>
      <w:r>
        <w:rPr>
          <w:rFonts w:hint="eastAsia"/>
        </w:rPr>
        <w:t>1-6</w:t>
      </w:r>
      <w:r>
        <w:rPr>
          <w:rFonts w:hint="eastAsia"/>
        </w:rPr>
        <w:t>所示）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3457575"/>
            <wp:effectExtent l="19050" t="0" r="0" b="0"/>
            <wp:docPr id="5" name="图片 5" descr="4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127725414457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1-5 Eclipse IDE for C/C++ Developers </w:t>
      </w:r>
      <w:r>
        <w:rPr>
          <w:rFonts w:hint="eastAsia"/>
        </w:rPr>
        <w:t>的版本号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352800"/>
            <wp:effectExtent l="19050" t="0" r="0" b="0"/>
            <wp:docPr id="6" name="图片 6" descr="5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127725414457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1-6 CDT</w:t>
      </w:r>
      <w:r>
        <w:rPr>
          <w:rFonts w:hint="eastAsia"/>
        </w:rPr>
        <w:t>以及</w:t>
      </w:r>
      <w:r>
        <w:rPr>
          <w:rFonts w:hint="eastAsia"/>
        </w:rPr>
        <w:t>Eclipse Platform</w:t>
      </w:r>
      <w:r>
        <w:rPr>
          <w:rFonts w:hint="eastAsia"/>
        </w:rPr>
        <w:t>的版本号</w:t>
      </w:r>
      <w:r>
        <w:br w:type="page"/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下面介绍</w:t>
      </w:r>
      <w:r>
        <w:rPr>
          <w:rFonts w:hint="eastAsia"/>
        </w:rPr>
        <w:t>Eclipse IDE for C/C++ Developers 1.2.2</w:t>
      </w:r>
      <w:r>
        <w:rPr>
          <w:rFonts w:hint="eastAsia"/>
        </w:rPr>
        <w:t>的安装方法，如果您已经安装过</w:t>
      </w:r>
      <w:r>
        <w:rPr>
          <w:rFonts w:hint="eastAsia"/>
        </w:rPr>
        <w:t>Eclipse SDK</w:t>
      </w:r>
      <w:r>
        <w:rPr>
          <w:rFonts w:hint="eastAsia"/>
        </w:rPr>
        <w:t>但尚未安装</w:t>
      </w:r>
      <w:r>
        <w:rPr>
          <w:rFonts w:hint="eastAsia"/>
        </w:rPr>
        <w:t>CDT</w:t>
      </w:r>
      <w:r>
        <w:rPr>
          <w:rFonts w:hint="eastAsia"/>
        </w:rPr>
        <w:t>，可参考</w:t>
      </w:r>
      <w:r>
        <w:rPr>
          <w:rFonts w:hint="eastAsia"/>
        </w:rPr>
        <w:t>Eclipse</w:t>
      </w:r>
      <w:r>
        <w:rPr>
          <w:rFonts w:hint="eastAsia"/>
        </w:rPr>
        <w:t>官方网站的相关说明安装</w:t>
      </w:r>
      <w:r>
        <w:rPr>
          <w:rFonts w:hint="eastAsia"/>
        </w:rPr>
        <w:t>CDT</w:t>
      </w:r>
      <w:r>
        <w:rPr>
          <w:rFonts w:hint="eastAsia"/>
        </w:rPr>
        <w:t>插件，以下假设您尚未安装任何</w:t>
      </w:r>
      <w:r>
        <w:rPr>
          <w:rFonts w:hint="eastAsia"/>
        </w:rPr>
        <w:t>Eclipse</w:t>
      </w:r>
      <w:r>
        <w:rPr>
          <w:rFonts w:hint="eastAsia"/>
        </w:rPr>
        <w:t>相关的软件包。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Eclipse IDE for C/C++ Developers</w:t>
      </w:r>
      <w:r>
        <w:rPr>
          <w:rFonts w:hint="eastAsia"/>
        </w:rPr>
        <w:t>可以直接从</w:t>
      </w:r>
      <w:r>
        <w:rPr>
          <w:rFonts w:hint="eastAsia"/>
        </w:rPr>
        <w:t>Sun</w:t>
      </w:r>
      <w:r>
        <w:rPr>
          <w:rFonts w:hint="eastAsia"/>
        </w:rPr>
        <w:t>的官方网站上下载（</w:t>
      </w:r>
      <w:r>
        <w:rPr>
          <w:rFonts w:hint="eastAsia"/>
        </w:rPr>
        <w:t>http://www.eclipse.org/downloads</w:t>
      </w:r>
      <w:r>
        <w:rPr>
          <w:rFonts w:hint="eastAsia"/>
        </w:rPr>
        <w:t>）。</w:t>
      </w:r>
      <w:r>
        <w:rPr>
          <w:rFonts w:hint="eastAsia"/>
        </w:rPr>
        <w:t>Eclipse</w:t>
      </w:r>
      <w:r>
        <w:rPr>
          <w:rFonts w:hint="eastAsia"/>
        </w:rPr>
        <w:t>属于绿色软件，它不需要安装，下载成功后直接把文件</w:t>
      </w:r>
      <w:r>
        <w:rPr>
          <w:rFonts w:hint="eastAsia"/>
        </w:rPr>
        <w:t>eclipse-cpp-galileo-SR2-linux-gtk.tar.gz</w:t>
      </w:r>
      <w:r>
        <w:rPr>
          <w:rFonts w:hint="eastAsia"/>
        </w:rPr>
        <w:t>解压缩到一个合适的目录就可以了，如</w:t>
      </w:r>
      <w:r>
        <w:rPr>
          <w:rFonts w:hint="eastAsia"/>
        </w:rPr>
        <w:t>/root/installed</w:t>
      </w:r>
      <w:r>
        <w:rPr>
          <w:rFonts w:hint="eastAsia"/>
        </w:rPr>
        <w:t>。然后运行</w:t>
      </w:r>
      <w:r>
        <w:rPr>
          <w:rFonts w:hint="eastAsia"/>
        </w:rPr>
        <w:t>/root/installed/eclipse/</w:t>
      </w:r>
      <w:r>
        <w:rPr>
          <w:rFonts w:hint="eastAsia"/>
        </w:rPr>
        <w:t>目录下的</w:t>
      </w:r>
      <w:r>
        <w:rPr>
          <w:rFonts w:hint="eastAsia"/>
        </w:rPr>
        <w:t>eclipse</w:t>
      </w:r>
      <w:r>
        <w:rPr>
          <w:rFonts w:hint="eastAsia"/>
        </w:rPr>
        <w:t>二进制文件就可以了。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>
        <w:rPr>
          <w:rFonts w:hint="eastAsia"/>
        </w:rPr>
        <w:t>Eclipse</w:t>
      </w:r>
      <w:r>
        <w:rPr>
          <w:rFonts w:hint="eastAsia"/>
        </w:rPr>
        <w:t>会提示你选择</w:t>
      </w:r>
      <w:r>
        <w:rPr>
          <w:rFonts w:hint="eastAsia"/>
        </w:rPr>
        <w:t>Workspace</w:t>
      </w:r>
      <w:r>
        <w:rPr>
          <w:rFonts w:hint="eastAsia"/>
        </w:rPr>
        <w:t>，随便输入一个，如</w:t>
      </w:r>
      <w:r>
        <w:rPr>
          <w:rFonts w:hint="eastAsia"/>
        </w:rPr>
        <w:t>/root/Workspace</w:t>
      </w:r>
      <w:r>
        <w:rPr>
          <w:rFonts w:hint="eastAsia"/>
        </w:rPr>
        <w:t>。接着你会看到如下所示的欢迎界面。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1-7</w:t>
      </w:r>
      <w:r>
        <w:rPr>
          <w:rFonts w:hint="eastAsia"/>
        </w:rPr>
        <w:t>所示</w:t>
      </w:r>
      <w:r>
        <w:rPr>
          <w:rFonts w:hint="eastAsia"/>
        </w:rPr>
        <w:t>)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如果你在运行</w:t>
      </w:r>
      <w:r>
        <w:rPr>
          <w:rFonts w:hint="eastAsia"/>
        </w:rPr>
        <w:t>Eclipse</w:t>
      </w:r>
      <w:r>
        <w:rPr>
          <w:rFonts w:hint="eastAsia"/>
        </w:rPr>
        <w:t>的时候遇到一些莫名其妙的错误，那么可能是</w:t>
      </w:r>
      <w:r>
        <w:rPr>
          <w:rFonts w:hint="eastAsia"/>
        </w:rPr>
        <w:t>Eclipse</w:t>
      </w:r>
      <w:r>
        <w:rPr>
          <w:rFonts w:hint="eastAsia"/>
        </w:rPr>
        <w:t>使用了你的</w:t>
      </w:r>
      <w:r>
        <w:rPr>
          <w:rFonts w:hint="eastAsia"/>
        </w:rPr>
        <w:t>Linux</w:t>
      </w:r>
      <w:r>
        <w:rPr>
          <w:rFonts w:hint="eastAsia"/>
        </w:rPr>
        <w:t>系统使用了开源组织</w:t>
      </w:r>
      <w:r>
        <w:rPr>
          <w:rFonts w:hint="eastAsia"/>
        </w:rPr>
        <w:t>GNU</w:t>
      </w:r>
      <w:r>
        <w:rPr>
          <w:rFonts w:hint="eastAsia"/>
        </w:rPr>
        <w:t>开发的</w:t>
      </w:r>
      <w:r>
        <w:rPr>
          <w:rFonts w:hint="eastAsia"/>
        </w:rPr>
        <w:t>Java</w:t>
      </w:r>
      <w:r>
        <w:rPr>
          <w:rFonts w:hint="eastAsia"/>
        </w:rPr>
        <w:t>虚拟机</w:t>
      </w:r>
      <w:r>
        <w:rPr>
          <w:rFonts w:hint="eastAsia"/>
        </w:rPr>
        <w:t>gij</w:t>
      </w:r>
      <w:r>
        <w:rPr>
          <w:rFonts w:hint="eastAsia"/>
        </w:rPr>
        <w:t>，它与</w:t>
      </w:r>
      <w:r>
        <w:rPr>
          <w:rFonts w:hint="eastAsia"/>
        </w:rPr>
        <w:t>Sun</w:t>
      </w:r>
      <w:r>
        <w:rPr>
          <w:rFonts w:hint="eastAsia"/>
        </w:rPr>
        <w:t>开发的</w:t>
      </w:r>
      <w:r>
        <w:rPr>
          <w:rFonts w:hint="eastAsia"/>
        </w:rPr>
        <w:t>JRE</w:t>
      </w:r>
      <w:r>
        <w:rPr>
          <w:rFonts w:hint="eastAsia"/>
        </w:rPr>
        <w:t>有一些不兼容的地方，解决方法安装</w:t>
      </w:r>
      <w:r>
        <w:rPr>
          <w:rFonts w:hint="eastAsia"/>
        </w:rPr>
        <w:t>JRE</w:t>
      </w:r>
      <w:r>
        <w:rPr>
          <w:rFonts w:hint="eastAsia"/>
        </w:rPr>
        <w:t>，并把系统的</w:t>
      </w:r>
      <w:r>
        <w:rPr>
          <w:rFonts w:hint="eastAsia"/>
        </w:rPr>
        <w:t>JVM</w:t>
      </w:r>
      <w:r>
        <w:rPr>
          <w:rFonts w:hint="eastAsia"/>
        </w:rPr>
        <w:t>切换到</w:t>
      </w:r>
      <w:r>
        <w:rPr>
          <w:rFonts w:hint="eastAsia"/>
        </w:rPr>
        <w:t>SUN JVM</w:t>
      </w:r>
      <w:r>
        <w:rPr>
          <w:rFonts w:hint="eastAsia"/>
        </w:rPr>
        <w:t>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Ubuntu</w:t>
      </w:r>
      <w:r>
        <w:rPr>
          <w:rFonts w:hint="eastAsia"/>
        </w:rPr>
        <w:t>为例，打开终端运行“</w:t>
      </w:r>
      <w:r>
        <w:t>sudo apt-get install sun-java6-jre sun-java6-jdk sun-java6-plugin</w:t>
      </w:r>
      <w:r>
        <w:rPr>
          <w:rFonts w:hint="eastAsia"/>
        </w:rPr>
        <w:t>”根据提示便可以安装，如果运行这条命令时出现了类似“现在没有可用的软件包”的问题，那么可能是</w:t>
      </w:r>
      <w:r>
        <w:rPr>
          <w:rFonts w:hint="eastAsia"/>
        </w:rPr>
        <w:t>Ubuntu</w:t>
      </w:r>
      <w:r>
        <w:rPr>
          <w:rFonts w:hint="eastAsia"/>
        </w:rPr>
        <w:t>版本较新，新版本的</w:t>
      </w:r>
      <w:r>
        <w:rPr>
          <w:rFonts w:hint="eastAsia"/>
        </w:rPr>
        <w:t>Ubuntu</w:t>
      </w:r>
      <w:r>
        <w:rPr>
          <w:rFonts w:hint="eastAsia"/>
        </w:rPr>
        <w:t>默认去掉了</w:t>
      </w:r>
      <w:r>
        <w:rPr>
          <w:rFonts w:hint="eastAsia"/>
        </w:rPr>
        <w:t>partner</w:t>
      </w:r>
      <w:r>
        <w:rPr>
          <w:rFonts w:hint="eastAsia"/>
        </w:rPr>
        <w:t>软件源，在</w:t>
      </w:r>
      <w:r>
        <w:rPr>
          <w:rFonts w:hint="eastAsia"/>
        </w:rPr>
        <w:t>system</w:t>
      </w:r>
      <w:r>
        <w:rPr>
          <w:rFonts w:hint="eastAsia"/>
        </w:rPr>
        <w:t>（系统）中的</w:t>
      </w:r>
      <w:r>
        <w:rPr>
          <w:rFonts w:hint="eastAsia"/>
        </w:rPr>
        <w:t>Administration</w:t>
      </w:r>
      <w:r>
        <w:rPr>
          <w:rFonts w:hint="eastAsia"/>
        </w:rPr>
        <w:t>（系统管理）单击</w:t>
      </w:r>
      <w:r>
        <w:rPr>
          <w:rFonts w:hint="eastAsia"/>
        </w:rPr>
        <w:t>Software Source</w:t>
      </w:r>
      <w:r>
        <w:rPr>
          <w:rFonts w:hint="eastAsia"/>
        </w:rPr>
        <w:t>（软件源），选择</w:t>
      </w:r>
      <w:r>
        <w:rPr>
          <w:rFonts w:hint="eastAsia"/>
        </w:rPr>
        <w:t>Other Software</w:t>
      </w:r>
      <w:r>
        <w:rPr>
          <w:rFonts w:hint="eastAsia"/>
        </w:rPr>
        <w:t>（其他软件）选项卡，勾选</w:t>
      </w:r>
      <w:hyperlink r:id="rId11" w:history="1">
        <w:r>
          <w:rPr>
            <w:rFonts w:hint="eastAsia"/>
          </w:rPr>
          <w:t>http://archive.canonical.com/</w:t>
        </w:r>
      </w:hyperlink>
      <w:r>
        <w:rPr>
          <w:rFonts w:hint="eastAsia"/>
        </w:rPr>
        <w:t> lucid partner</w:t>
      </w:r>
      <w:r>
        <w:rPr>
          <w:rFonts w:hint="eastAsia"/>
        </w:rPr>
        <w:t>，关闭窗口时系统会提示更新软件源，更新完毕后，再次在终端运行上述命令，根据提示安装</w:t>
      </w:r>
      <w:r>
        <w:rPr>
          <w:rFonts w:hint="eastAsia"/>
        </w:rPr>
        <w:t>SUN JRE</w:t>
      </w:r>
      <w:r>
        <w:rPr>
          <w:rFonts w:hint="eastAsia"/>
        </w:rPr>
        <w:t>，安装</w:t>
      </w:r>
      <w:r>
        <w:rPr>
          <w:rFonts w:hint="eastAsia"/>
        </w:rPr>
        <w:t>JRE</w:t>
      </w:r>
      <w:r>
        <w:rPr>
          <w:rFonts w:hint="eastAsia"/>
        </w:rPr>
        <w:t>成功后在终端运行“</w:t>
      </w:r>
      <w:r>
        <w:t>sudo update-alternatives --config java</w:t>
      </w:r>
      <w:r>
        <w:rPr>
          <w:rFonts w:hint="eastAsia"/>
        </w:rPr>
        <w:t>”，根据提示选择</w:t>
      </w:r>
      <w:r>
        <w:rPr>
          <w:rFonts w:hint="eastAsia"/>
        </w:rPr>
        <w:t>SUN</w:t>
      </w:r>
      <w:r>
        <w:rPr>
          <w:rFonts w:hint="eastAsia"/>
        </w:rPr>
        <w:t>提供的</w:t>
      </w:r>
      <w:r>
        <w:rPr>
          <w:rFonts w:hint="eastAsia"/>
        </w:rPr>
        <w:t>JVM</w:t>
      </w:r>
      <w:r>
        <w:rPr>
          <w:rFonts w:hint="eastAsia"/>
        </w:rPr>
        <w:t>，将</w:t>
      </w:r>
      <w:r>
        <w:rPr>
          <w:rFonts w:hint="eastAsia"/>
        </w:rPr>
        <w:t>JVM</w:t>
      </w:r>
      <w:r>
        <w:rPr>
          <w:rFonts w:hint="eastAsia"/>
        </w:rPr>
        <w:t>切换到</w:t>
      </w:r>
      <w:r>
        <w:rPr>
          <w:rFonts w:hint="eastAsia"/>
        </w:rPr>
        <w:t>SUN JVM</w:t>
      </w:r>
      <w:r>
        <w:rPr>
          <w:rFonts w:hint="eastAsia"/>
        </w:rPr>
        <w:t>。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467100"/>
            <wp:effectExtent l="19050" t="0" r="0" b="0"/>
            <wp:docPr id="7" name="图片 7" descr="6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127725414457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1-7 Eclipse</w:t>
      </w:r>
      <w:r>
        <w:rPr>
          <w:rFonts w:hint="eastAsia"/>
        </w:rPr>
        <w:t>的欢迎界面</w:t>
      </w:r>
    </w:p>
    <w:p w:rsidR="00983F1C" w:rsidRDefault="00983F1C" w:rsidP="00983F1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．创建一个</w:t>
      </w:r>
      <w:r>
        <w:rPr>
          <w:rFonts w:hint="eastAsia"/>
        </w:rPr>
        <w:t>C++</w:t>
      </w:r>
      <w:r>
        <w:rPr>
          <w:rFonts w:hint="eastAsia"/>
        </w:rPr>
        <w:t>项目</w:t>
      </w:r>
    </w:p>
    <w:p w:rsidR="00983F1C" w:rsidRDefault="00983F1C" w:rsidP="00983F1C">
      <w:pPr>
        <w:ind w:firstLineChars="200" w:firstLine="420"/>
      </w:pPr>
      <w:r>
        <w:rPr>
          <w:rFonts w:hint="eastAsia"/>
        </w:rPr>
        <w:t>单击</w:t>
      </w:r>
      <w:r>
        <w:rPr>
          <w:rFonts w:hint="eastAsia"/>
        </w:rPr>
        <w:t>File</w:t>
      </w:r>
      <w:r>
        <w:rPr>
          <w:rFonts w:hint="eastAsia"/>
        </w:rPr>
        <w:t>菜单中的</w:t>
      </w:r>
      <w:r>
        <w:rPr>
          <w:rFonts w:hint="eastAsia"/>
        </w:rPr>
        <w:t>New</w:t>
      </w:r>
      <w:r>
        <w:rPr>
          <w:rFonts w:hint="eastAsia"/>
        </w:rPr>
        <w:t>子菜单，选择</w:t>
      </w:r>
      <w:r>
        <w:rPr>
          <w:rFonts w:hint="eastAsia"/>
        </w:rPr>
        <w:t>Project</w:t>
      </w:r>
      <w:r>
        <w:rPr>
          <w:rFonts w:hint="eastAsia"/>
        </w:rPr>
        <w:t>，打开如下所示的对话框（如图</w:t>
      </w:r>
      <w:r>
        <w:rPr>
          <w:rFonts w:hint="eastAsia"/>
        </w:rPr>
        <w:t>1-8</w:t>
      </w:r>
      <w:r>
        <w:rPr>
          <w:rFonts w:hint="eastAsia"/>
        </w:rPr>
        <w:t>所示），选择</w:t>
      </w:r>
      <w:r>
        <w:rPr>
          <w:rFonts w:hint="eastAsia"/>
        </w:rPr>
        <w:t>C++ Project</w:t>
      </w:r>
      <w:r>
        <w:rPr>
          <w:rFonts w:hint="eastAsia"/>
        </w:rPr>
        <w:t>：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4514850"/>
            <wp:effectExtent l="19050" t="0" r="0" b="0"/>
            <wp:docPr id="8" name="图片 8" descr="7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127725414457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1-8</w:t>
      </w:r>
      <w:r>
        <w:rPr>
          <w:rFonts w:hint="eastAsia"/>
        </w:rPr>
        <w:t>新建</w:t>
      </w:r>
      <w:r>
        <w:rPr>
          <w:rFonts w:hint="eastAsia"/>
        </w:rPr>
        <w:t>Standard Make C++ Project</w:t>
      </w:r>
    </w:p>
    <w:p w:rsidR="00983F1C" w:rsidRDefault="00983F1C" w:rsidP="00983F1C">
      <w:pPr>
        <w:ind w:firstLineChars="200" w:firstLine="420"/>
      </w:pPr>
      <w:r>
        <w:rPr>
          <w:rFonts w:hint="eastAsia"/>
        </w:rPr>
        <w:t>接着输入一个项目名称，如“</w:t>
      </w:r>
      <w:r>
        <w:rPr>
          <w:rFonts w:hint="eastAsia"/>
        </w:rPr>
        <w:t>Hello</w:t>
      </w:r>
      <w:r>
        <w:rPr>
          <w:rFonts w:hint="eastAsia"/>
        </w:rPr>
        <w:t>”。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1-9</w:t>
      </w:r>
      <w:r>
        <w:rPr>
          <w:rFonts w:hint="eastAsia"/>
        </w:rPr>
        <w:t>所示</w:t>
      </w:r>
      <w:r>
        <w:rPr>
          <w:rFonts w:hint="eastAsia"/>
        </w:rPr>
        <w:t>)</w:t>
      </w:r>
      <w:r>
        <w:rPr>
          <w:rFonts w:hint="eastAsia"/>
        </w:rPr>
        <w:t>。然后直接按“</w:t>
      </w:r>
      <w:r>
        <w:rPr>
          <w:rFonts w:hint="eastAsia"/>
        </w:rPr>
        <w:t>Finish</w:t>
      </w:r>
      <w:r>
        <w:rPr>
          <w:rFonts w:hint="eastAsia"/>
        </w:rPr>
        <w:t>”就可以。这时</w:t>
      </w:r>
      <w:r>
        <w:rPr>
          <w:rFonts w:hint="eastAsia"/>
        </w:rPr>
        <w:t>Eclipse</w:t>
      </w:r>
      <w:r>
        <w:rPr>
          <w:rFonts w:hint="eastAsia"/>
        </w:rPr>
        <w:t>会问你是否打开</w:t>
      </w:r>
      <w:r>
        <w:rPr>
          <w:rFonts w:hint="eastAsia"/>
        </w:rPr>
        <w:t>C/C++</w:t>
      </w:r>
      <w:r>
        <w:rPr>
          <w:rFonts w:hint="eastAsia"/>
        </w:rPr>
        <w:t>视图（</w:t>
      </w:r>
      <w:r>
        <w:rPr>
          <w:rFonts w:hint="eastAsia"/>
        </w:rPr>
        <w:t>Perspective</w:t>
      </w:r>
      <w:r>
        <w:rPr>
          <w:rFonts w:hint="eastAsia"/>
        </w:rPr>
        <w:t>），选择是，并让它“</w:t>
      </w:r>
      <w:r>
        <w:rPr>
          <w:rFonts w:hint="eastAsia"/>
        </w:rPr>
        <w:t>Remember my decision</w:t>
      </w:r>
      <w:r>
        <w:rPr>
          <w:rFonts w:hint="eastAsia"/>
        </w:rPr>
        <w:t>”。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4505325"/>
            <wp:effectExtent l="19050" t="0" r="0" b="0"/>
            <wp:docPr id="9" name="图片 9" descr="8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127725414457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1-9</w:t>
      </w:r>
      <w:r>
        <w:rPr>
          <w:rFonts w:hint="eastAsia"/>
        </w:rPr>
        <w:t>新建一个</w:t>
      </w:r>
      <w:r>
        <w:rPr>
          <w:rFonts w:hint="eastAsia"/>
        </w:rPr>
        <w:t>Hello</w:t>
      </w:r>
      <w:r>
        <w:rPr>
          <w:rFonts w:hint="eastAsia"/>
        </w:rPr>
        <w:t>项目</w:t>
      </w:r>
    </w:p>
    <w:p w:rsidR="00983F1C" w:rsidRDefault="00983F1C" w:rsidP="00983F1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．建立</w:t>
      </w:r>
      <w:r>
        <w:rPr>
          <w:rFonts w:hint="eastAsia"/>
        </w:rPr>
        <w:t>C++</w:t>
      </w:r>
      <w:r>
        <w:rPr>
          <w:rFonts w:hint="eastAsia"/>
        </w:rPr>
        <w:t>源程序文件</w:t>
      </w:r>
    </w:p>
    <w:p w:rsidR="00983F1C" w:rsidRDefault="00983F1C" w:rsidP="00983F1C">
      <w:pPr>
        <w:ind w:firstLine="420"/>
        <w:rPr>
          <w:rFonts w:hint="eastAsia"/>
        </w:rPr>
      </w:pPr>
      <w:r>
        <w:rPr>
          <w:rFonts w:hint="eastAsia"/>
        </w:rPr>
        <w:t>选择菜单命令：</w:t>
      </w:r>
      <w:r>
        <w:rPr>
          <w:rFonts w:hint="eastAsia"/>
        </w:rPr>
        <w:t>File-&gt;New-&gt;Source File</w:t>
      </w:r>
      <w:r>
        <w:rPr>
          <w:rFonts w:hint="eastAsia"/>
        </w:rPr>
        <w:t>，弹出</w:t>
      </w:r>
      <w:r>
        <w:rPr>
          <w:rFonts w:hint="eastAsia"/>
        </w:rPr>
        <w:t>New Source File</w:t>
      </w:r>
      <w:r>
        <w:rPr>
          <w:rFonts w:hint="eastAsia"/>
        </w:rPr>
        <w:t>对话框。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New Source File</w:t>
      </w:r>
      <w:r>
        <w:rPr>
          <w:rFonts w:hint="eastAsia"/>
        </w:rPr>
        <w:t>对话框的</w:t>
      </w:r>
      <w:r>
        <w:rPr>
          <w:rFonts w:hint="eastAsia"/>
        </w:rPr>
        <w:t>Source File</w:t>
      </w:r>
      <w:r>
        <w:rPr>
          <w:rFonts w:hint="eastAsia"/>
        </w:rPr>
        <w:t>一栏中填入</w:t>
      </w:r>
      <w:r>
        <w:rPr>
          <w:rFonts w:hint="eastAsia"/>
        </w:rPr>
        <w:t>C++</w:t>
      </w:r>
      <w:r>
        <w:rPr>
          <w:rFonts w:hint="eastAsia"/>
        </w:rPr>
        <w:t>源文件名，将文件名为</w:t>
      </w:r>
      <w:r>
        <w:rPr>
          <w:rFonts w:hint="eastAsia"/>
        </w:rPr>
        <w:t>main.cpp</w:t>
      </w:r>
      <w:r>
        <w:rPr>
          <w:rFonts w:hint="eastAsia"/>
        </w:rPr>
        <w:t>，单击</w:t>
      </w:r>
      <w:r>
        <w:rPr>
          <w:rFonts w:hint="eastAsia"/>
        </w:rPr>
        <w:t>Finish</w:t>
      </w:r>
      <w:r>
        <w:rPr>
          <w:rFonts w:hint="eastAsia"/>
        </w:rPr>
        <w:t>按钮，即可完成源程序文件的创建。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1-10</w:t>
      </w:r>
      <w:r>
        <w:rPr>
          <w:rFonts w:hint="eastAsia"/>
        </w:rPr>
        <w:t>所示</w:t>
      </w:r>
      <w:r>
        <w:rPr>
          <w:rFonts w:hint="eastAsia"/>
        </w:rPr>
        <w:t>)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3724275"/>
            <wp:effectExtent l="19050" t="0" r="0" b="0"/>
            <wp:docPr id="10" name="图片 10" descr="9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127725414457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1-10</w:t>
      </w:r>
      <w:r>
        <w:rPr>
          <w:rFonts w:hint="eastAsia"/>
        </w:rPr>
        <w:t>建立</w:t>
      </w:r>
      <w:r>
        <w:rPr>
          <w:rFonts w:hint="eastAsia"/>
        </w:rPr>
        <w:t>C++</w:t>
      </w:r>
      <w:r>
        <w:rPr>
          <w:rFonts w:hint="eastAsia"/>
        </w:rPr>
        <w:t>源程序文件</w:t>
      </w:r>
    </w:p>
    <w:p w:rsidR="00983F1C" w:rsidRDefault="00983F1C" w:rsidP="00983F1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．编辑</w:t>
      </w:r>
      <w:r>
        <w:rPr>
          <w:rFonts w:hint="eastAsia"/>
        </w:rPr>
        <w:t>C++</w:t>
      </w:r>
      <w:r>
        <w:rPr>
          <w:rFonts w:hint="eastAsia"/>
        </w:rPr>
        <w:t>源程序文件内容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在文件编辑窗口中输入代码：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1-11</w:t>
      </w:r>
      <w:r>
        <w:rPr>
          <w:rFonts w:hint="eastAsia"/>
        </w:rPr>
        <w:t>所示</w:t>
      </w:r>
      <w:r>
        <w:rPr>
          <w:rFonts w:hint="eastAsia"/>
        </w:rPr>
        <w:t>)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209925"/>
            <wp:effectExtent l="19050" t="0" r="0" b="0"/>
            <wp:docPr id="11" name="图片 11" descr="10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127725414457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1-11</w:t>
      </w:r>
      <w:r>
        <w:rPr>
          <w:rFonts w:hint="eastAsia"/>
        </w:rPr>
        <w:t>编辑</w:t>
      </w:r>
      <w:r>
        <w:rPr>
          <w:rFonts w:hint="eastAsia"/>
        </w:rPr>
        <w:t>C++</w:t>
      </w:r>
      <w:r>
        <w:rPr>
          <w:rFonts w:hint="eastAsia"/>
        </w:rPr>
        <w:t>源程序文件</w:t>
      </w:r>
    </w:p>
    <w:p w:rsidR="00983F1C" w:rsidRDefault="00983F1C" w:rsidP="00983F1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．建立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Eclipse</w:t>
      </w:r>
      <w:r>
        <w:rPr>
          <w:rFonts w:hint="eastAsia"/>
        </w:rPr>
        <w:t>编译</w:t>
      </w:r>
      <w:r>
        <w:rPr>
          <w:rFonts w:hint="eastAsia"/>
        </w:rPr>
        <w:t>C++</w:t>
      </w:r>
      <w:r>
        <w:rPr>
          <w:rFonts w:hint="eastAsia"/>
        </w:rPr>
        <w:t>源文件的时候使用了</w:t>
      </w:r>
      <w:r>
        <w:rPr>
          <w:rFonts w:hint="eastAsia"/>
        </w:rPr>
        <w:t>GNU</w:t>
      </w:r>
      <w:r>
        <w:rPr>
          <w:rFonts w:hint="eastAsia"/>
        </w:rPr>
        <w:t>的开发工具</w:t>
      </w:r>
      <w:r>
        <w:rPr>
          <w:rFonts w:hint="eastAsia"/>
        </w:rPr>
        <w:t>make</w:t>
      </w:r>
      <w:r>
        <w:rPr>
          <w:rFonts w:hint="eastAsia"/>
        </w:rPr>
        <w:t>，而</w:t>
      </w:r>
      <w:r>
        <w:rPr>
          <w:rFonts w:hint="eastAsia"/>
        </w:rPr>
        <w:t>make</w:t>
      </w:r>
      <w:r>
        <w:rPr>
          <w:rFonts w:hint="eastAsia"/>
        </w:rPr>
        <w:t>的实现需要依赖一个叫做</w:t>
      </w:r>
      <w:r>
        <w:rPr>
          <w:rFonts w:hint="eastAsia"/>
        </w:rPr>
        <w:t>Makefile</w:t>
      </w:r>
      <w:r>
        <w:rPr>
          <w:rFonts w:hint="eastAsia"/>
        </w:rPr>
        <w:t>的文件，如果工程中没有</w:t>
      </w:r>
      <w:r>
        <w:rPr>
          <w:rFonts w:hint="eastAsia"/>
        </w:rPr>
        <w:t>Makefile</w:t>
      </w:r>
      <w:r>
        <w:rPr>
          <w:rFonts w:hint="eastAsia"/>
        </w:rPr>
        <w:t>，默认情况下</w:t>
      </w:r>
      <w:r>
        <w:rPr>
          <w:rFonts w:hint="eastAsia"/>
        </w:rPr>
        <w:t>Eclipse</w:t>
      </w:r>
      <w:r>
        <w:rPr>
          <w:rFonts w:hint="eastAsia"/>
        </w:rPr>
        <w:t>会自动为您生成一个</w:t>
      </w:r>
      <w:r>
        <w:rPr>
          <w:rFonts w:hint="eastAsia"/>
        </w:rPr>
        <w:t>Makefile</w:t>
      </w:r>
      <w:r>
        <w:rPr>
          <w:rFonts w:hint="eastAsia"/>
        </w:rPr>
        <w:t>，为了了解</w:t>
      </w:r>
      <w:r>
        <w:rPr>
          <w:rFonts w:hint="eastAsia"/>
        </w:rPr>
        <w:t>make</w:t>
      </w:r>
      <w:r>
        <w:rPr>
          <w:rFonts w:hint="eastAsia"/>
        </w:rPr>
        <w:t>的原理这里我们手工编写一个</w:t>
      </w:r>
      <w:r>
        <w:rPr>
          <w:rFonts w:hint="eastAsia"/>
        </w:rPr>
        <w:t>Makefile</w:t>
      </w:r>
      <w:r>
        <w:rPr>
          <w:rFonts w:hint="eastAsia"/>
        </w:rPr>
        <w:t>。有关</w:t>
      </w:r>
      <w:r>
        <w:rPr>
          <w:rFonts w:hint="eastAsia"/>
        </w:rPr>
        <w:t>Makefile</w:t>
      </w:r>
      <w:r>
        <w:rPr>
          <w:rFonts w:hint="eastAsia"/>
        </w:rPr>
        <w:lastRenderedPageBreak/>
        <w:t>的编写方法及各参数的含义请参见附录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Makefile</w:t>
      </w:r>
      <w:r>
        <w:rPr>
          <w:rFonts w:hint="eastAsia"/>
        </w:rPr>
        <w:t>的步骤如下：在</w:t>
      </w:r>
      <w:r>
        <w:rPr>
          <w:rFonts w:hint="eastAsia"/>
        </w:rPr>
        <w:t>C/C++</w:t>
      </w:r>
      <w:r>
        <w:rPr>
          <w:rFonts w:hint="eastAsia"/>
        </w:rPr>
        <w:t>视图的项目名处单击鼠标右键，选择</w:t>
      </w:r>
      <w:r>
        <w:rPr>
          <w:rFonts w:hint="eastAsia"/>
        </w:rPr>
        <w:t>New</w:t>
      </w:r>
      <w:r>
        <w:rPr>
          <w:rFonts w:hint="eastAsia"/>
        </w:rPr>
        <w:t>菜单下的</w:t>
      </w:r>
      <w:r>
        <w:rPr>
          <w:rFonts w:hint="eastAsia"/>
        </w:rPr>
        <w:t>File</w:t>
      </w:r>
      <w:r>
        <w:rPr>
          <w:rFonts w:hint="eastAsia"/>
        </w:rPr>
        <w:t>，在弹出的</w:t>
      </w:r>
      <w:r>
        <w:rPr>
          <w:rFonts w:hint="eastAsia"/>
        </w:rPr>
        <w:t>New File</w:t>
      </w:r>
      <w:r>
        <w:rPr>
          <w:rFonts w:hint="eastAsia"/>
        </w:rPr>
        <w:t>对话框的</w:t>
      </w:r>
      <w:r>
        <w:rPr>
          <w:rFonts w:hint="eastAsia"/>
        </w:rPr>
        <w:t>File name</w:t>
      </w:r>
      <w:r>
        <w:rPr>
          <w:rFonts w:hint="eastAsia"/>
        </w:rPr>
        <w:t>输入框中输入</w:t>
      </w:r>
      <w:r>
        <w:rPr>
          <w:rFonts w:hint="eastAsia"/>
        </w:rPr>
        <w:t>Makefile (</w:t>
      </w:r>
      <w:r>
        <w:rPr>
          <w:rFonts w:hint="eastAsia"/>
        </w:rPr>
        <w:t>如图</w:t>
      </w:r>
      <w:r>
        <w:rPr>
          <w:rFonts w:hint="eastAsia"/>
        </w:rPr>
        <w:t>1-12</w:t>
      </w:r>
      <w:r>
        <w:rPr>
          <w:rFonts w:hint="eastAsia"/>
        </w:rPr>
        <w:t>所示</w:t>
      </w:r>
      <w:r>
        <w:rPr>
          <w:rFonts w:hint="eastAsia"/>
        </w:rPr>
        <w:t>)</w:t>
      </w:r>
      <w:r>
        <w:rPr>
          <w:rFonts w:hint="eastAsia"/>
        </w:rPr>
        <w:t>。然后在编辑区域输入</w:t>
      </w:r>
      <w:r>
        <w:rPr>
          <w:rFonts w:hint="eastAsia"/>
        </w:rPr>
        <w:t>Makefile</w:t>
      </w:r>
      <w:r>
        <w:rPr>
          <w:rFonts w:hint="eastAsia"/>
        </w:rPr>
        <w:t>的内容。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4657725"/>
            <wp:effectExtent l="19050" t="0" r="0" b="0"/>
            <wp:docPr id="12" name="图片 12" descr="11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127725414457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1-12</w:t>
      </w:r>
      <w:r>
        <w:rPr>
          <w:rFonts w:hint="eastAsia"/>
        </w:rPr>
        <w:t>建立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983F1C" w:rsidRDefault="00983F1C" w:rsidP="00983F1C">
      <w:pPr>
        <w:ind w:firstLineChars="200" w:firstLine="420"/>
        <w:rPr>
          <w:rFonts w:hint="eastAsia"/>
        </w:rPr>
      </w:pPr>
    </w:p>
    <w:p w:rsidR="00983F1C" w:rsidRDefault="00983F1C" w:rsidP="00983F1C">
      <w:pPr>
        <w:ind w:firstLineChars="200" w:firstLine="420"/>
        <w:rPr>
          <w:rFonts w:hint="eastAsia"/>
        </w:rPr>
      </w:pP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本例中使用的</w:t>
      </w:r>
      <w:r>
        <w:rPr>
          <w:rFonts w:hint="eastAsia"/>
        </w:rPr>
        <w:t>Makefile</w:t>
      </w:r>
      <w:r>
        <w:rPr>
          <w:rFonts w:hint="eastAsia"/>
        </w:rPr>
        <w:t>文件内容如下所示：</w:t>
      </w:r>
    </w:p>
    <w:p w:rsidR="00983F1C" w:rsidRDefault="00983F1C" w:rsidP="00983F1C">
      <w:pPr>
        <w:ind w:firstLineChars="200" w:firstLine="420"/>
        <w:rPr>
          <w:rFonts w:hint="eastAsia"/>
        </w:rPr>
      </w:pPr>
    </w:p>
    <w:p w:rsidR="00983F1C" w:rsidRDefault="00983F1C" w:rsidP="00983F1C">
      <w:pPr>
        <w:ind w:firstLineChars="200" w:firstLine="420"/>
      </w:pPr>
      <w:r>
        <w:t>PROG = Hello</w:t>
      </w:r>
    </w:p>
    <w:p w:rsidR="00983F1C" w:rsidRDefault="00983F1C" w:rsidP="00983F1C">
      <w:pPr>
        <w:ind w:firstLineChars="200" w:firstLine="420"/>
      </w:pPr>
      <w:r>
        <w:t>DEP = $(PROG).cpp</w:t>
      </w:r>
    </w:p>
    <w:p w:rsidR="00983F1C" w:rsidRDefault="00983F1C" w:rsidP="00983F1C">
      <w:pPr>
        <w:ind w:firstLineChars="200" w:firstLine="420"/>
      </w:pPr>
      <w:r>
        <w:t>CC = g++</w:t>
      </w:r>
    </w:p>
    <w:p w:rsidR="00983F1C" w:rsidRDefault="00983F1C" w:rsidP="00983F1C">
      <w:pPr>
        <w:ind w:firstLineChars="200" w:firstLine="420"/>
      </w:pPr>
      <w:r>
        <w:t>CFLAGS = -Wno-deprecated</w:t>
      </w:r>
    </w:p>
    <w:p w:rsidR="00983F1C" w:rsidRDefault="00983F1C" w:rsidP="00983F1C">
      <w:pPr>
        <w:ind w:firstLineChars="200" w:firstLine="420"/>
      </w:pPr>
      <w:r>
        <w:t>all : $(PROG)</w:t>
      </w:r>
    </w:p>
    <w:p w:rsidR="00983F1C" w:rsidRDefault="00983F1C" w:rsidP="00983F1C">
      <w:pPr>
        <w:ind w:firstLineChars="200" w:firstLine="420"/>
      </w:pPr>
      <w:r>
        <w:t>$(PROG) : $(DEP)</w:t>
      </w:r>
    </w:p>
    <w:p w:rsidR="00983F1C" w:rsidRDefault="00983F1C" w:rsidP="00983F1C">
      <w:pPr>
        <w:ind w:firstLineChars="200" w:firstLine="420"/>
      </w:pPr>
      <w:r>
        <w:tab/>
        <w:t>$(CC) $(CFLAGS) -o $@ $^</w:t>
      </w:r>
    </w:p>
    <w:p w:rsidR="00983F1C" w:rsidRDefault="00983F1C" w:rsidP="00983F1C">
      <w:pPr>
        <w:ind w:firstLineChars="200" w:firstLine="420"/>
      </w:pPr>
      <w:r>
        <w:t>clean:</w:t>
      </w:r>
    </w:p>
    <w:p w:rsidR="00983F1C" w:rsidRDefault="00983F1C" w:rsidP="00983F1C">
      <w:pPr>
        <w:ind w:firstLineChars="200" w:firstLine="420"/>
      </w:pPr>
      <w:r>
        <w:tab/>
        <w:t>rm -f *.o *~ $(PROG)</w:t>
      </w:r>
    </w:p>
    <w:p w:rsidR="00983F1C" w:rsidRDefault="00983F1C" w:rsidP="00983F1C">
      <w:pPr>
        <w:ind w:firstLineChars="200" w:firstLine="420"/>
        <w:rPr>
          <w:rFonts w:hint="eastAsia"/>
        </w:rPr>
      </w:pP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保存所有改动过的文件之后，就可以创建二进制可执行程序了。单击</w:t>
      </w:r>
      <w:r>
        <w:rPr>
          <w:rFonts w:hint="eastAsia"/>
        </w:rPr>
        <w:t>Project-&gt;Build All</w:t>
      </w:r>
      <w:r>
        <w:rPr>
          <w:rFonts w:hint="eastAsia"/>
        </w:rPr>
        <w:lastRenderedPageBreak/>
        <w:t>就可以了。（为方便程序的编译和修改，最好把</w:t>
      </w:r>
      <w:r>
        <w:rPr>
          <w:rFonts w:hint="eastAsia"/>
        </w:rPr>
        <w:t>Project</w:t>
      </w:r>
      <w:r>
        <w:rPr>
          <w:rFonts w:hint="eastAsia"/>
        </w:rPr>
        <w:t>菜单下的</w:t>
      </w:r>
      <w:r>
        <w:rPr>
          <w:rFonts w:hint="eastAsia"/>
        </w:rPr>
        <w:t>Build Automatically</w:t>
      </w:r>
      <w:r>
        <w:rPr>
          <w:rFonts w:hint="eastAsia"/>
        </w:rPr>
        <w:t>选项取消。）</w:t>
      </w:r>
    </w:p>
    <w:p w:rsidR="00983F1C" w:rsidRDefault="00983F1C" w:rsidP="00983F1C">
      <w:pPr>
        <w:ind w:firstLineChars="200" w:firstLine="420"/>
        <w:rPr>
          <w:rFonts w:hint="eastAsia"/>
        </w:rPr>
      </w:pPr>
      <w:r>
        <w:rPr>
          <w:rFonts w:hint="eastAsia"/>
        </w:rPr>
        <w:t>当程序编译完毕后就可以运行了。程序的运行方法为：单击</w:t>
      </w:r>
      <w:r>
        <w:rPr>
          <w:rFonts w:hint="eastAsia"/>
        </w:rPr>
        <w:t>C/C++ Projects</w:t>
      </w:r>
      <w:r>
        <w:rPr>
          <w:rFonts w:hint="eastAsia"/>
        </w:rPr>
        <w:t>视图下的项目名称，在本例中就是</w:t>
      </w:r>
      <w:r>
        <w:rPr>
          <w:rFonts w:hint="eastAsia"/>
        </w:rPr>
        <w:t>Hello</w:t>
      </w:r>
      <w:r>
        <w:rPr>
          <w:rFonts w:hint="eastAsia"/>
        </w:rPr>
        <w:t>项目，然后再单击菜单</w:t>
      </w:r>
      <w:r>
        <w:rPr>
          <w:rFonts w:hint="eastAsia"/>
        </w:rPr>
        <w:t>Run-&gt;Run As-&gt;Run Local C/C++ Application</w:t>
      </w:r>
      <w:r>
        <w:rPr>
          <w:rFonts w:hint="eastAsia"/>
        </w:rPr>
        <w:t>（如果该菜单不可执行，则说明没有</w:t>
      </w:r>
      <w:r>
        <w:rPr>
          <w:rFonts w:hint="eastAsia"/>
        </w:rPr>
        <w:t>C/C++ Projects</w:t>
      </w:r>
      <w:r>
        <w:rPr>
          <w:rFonts w:hint="eastAsia"/>
        </w:rPr>
        <w:t>视图下的项目名称，请单击后再选择执行该菜单）。这时就可以在控制台视图（</w:t>
      </w:r>
      <w:r>
        <w:rPr>
          <w:rFonts w:hint="eastAsia"/>
        </w:rPr>
        <w:t>Console</w:t>
      </w:r>
      <w:r>
        <w:rPr>
          <w:rFonts w:hint="eastAsia"/>
        </w:rPr>
        <w:t>）中看到标准输出的输出结果（如图</w:t>
      </w:r>
      <w:r>
        <w:rPr>
          <w:rFonts w:hint="eastAsia"/>
        </w:rPr>
        <w:t>1-13</w:t>
      </w:r>
      <w:r>
        <w:rPr>
          <w:rFonts w:hint="eastAsia"/>
        </w:rPr>
        <w:t>所示）。</w:t>
      </w:r>
    </w:p>
    <w:p w:rsidR="00983F1C" w:rsidRDefault="00983F1C" w:rsidP="00983F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209925"/>
            <wp:effectExtent l="19050" t="0" r="0" b="0"/>
            <wp:docPr id="13" name="图片 13" descr="1212772541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2127725414457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1-13</w:t>
      </w:r>
      <w:r>
        <w:rPr>
          <w:rFonts w:hint="eastAsia"/>
        </w:rPr>
        <w:t>运行程序后的输出结果在</w:t>
      </w:r>
      <w:r>
        <w:rPr>
          <w:rFonts w:hint="eastAsia"/>
        </w:rPr>
        <w:t>Console</w:t>
      </w:r>
      <w:r>
        <w:rPr>
          <w:rFonts w:hint="eastAsia"/>
        </w:rPr>
        <w:t>中</w:t>
      </w: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ind w:firstLineChars="200" w:firstLine="420"/>
        <w:rPr>
          <w:rFonts w:hint="eastAsia"/>
        </w:rPr>
      </w:pP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pStyle w:val="a5"/>
        <w:numPr>
          <w:ilvl w:val="0"/>
          <w:numId w:val="7"/>
        </w:numPr>
        <w:tabs>
          <w:tab w:val="left" w:pos="1980"/>
        </w:tabs>
        <w:rPr>
          <w:rFonts w:hint="eastAsia"/>
        </w:rPr>
      </w:pPr>
      <w:bookmarkStart w:id="2" w:name="_Toc64142538"/>
      <w:r>
        <w:rPr>
          <w:rFonts w:hint="eastAsia"/>
        </w:rPr>
        <w:lastRenderedPageBreak/>
        <w:t>C++</w:t>
      </w:r>
      <w:r>
        <w:rPr>
          <w:rFonts w:hint="eastAsia"/>
        </w:rPr>
        <w:t>简单程序设计（</w:t>
      </w:r>
      <w:r>
        <w:rPr>
          <w:rFonts w:hint="eastAsia"/>
        </w:rPr>
        <w:t>4</w:t>
      </w:r>
      <w:r>
        <w:rPr>
          <w:rFonts w:hint="eastAsia"/>
        </w:rPr>
        <w:t>学时）</w:t>
      </w:r>
      <w:bookmarkEnd w:id="2"/>
    </w:p>
    <w:p w:rsidR="00983F1C" w:rsidRDefault="00983F1C" w:rsidP="00983F1C">
      <w:pPr>
        <w:pStyle w:val="a4"/>
        <w:numPr>
          <w:ilvl w:val="1"/>
          <w:numId w:val="7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实验目的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学会编写简单的</w:t>
      </w:r>
      <w:r>
        <w:rPr>
          <w:rFonts w:hint="eastAsia"/>
        </w:rPr>
        <w:t>C++</w:t>
      </w:r>
      <w:r>
        <w:rPr>
          <w:rFonts w:hint="eastAsia"/>
        </w:rPr>
        <w:t>程序。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复习基本数据类型变量和常量的应用。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复习运算符与表达式的应用。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复习结构化程序设计基本控制结构的运用。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复习自定义数据类型的应用。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练习使用简单的输入输出。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观察头文件的作用。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学会使用</w:t>
      </w:r>
      <w:r>
        <w:rPr>
          <w:rFonts w:hint="eastAsia"/>
        </w:rPr>
        <w:t>V</w:t>
      </w:r>
      <w:r>
        <w:t xml:space="preserve">isual </w:t>
      </w:r>
      <w:r>
        <w:rPr>
          <w:rFonts w:hint="eastAsia"/>
        </w:rPr>
        <w:t>S</w:t>
      </w:r>
      <w:r>
        <w:t>tudio 20</w:t>
      </w:r>
      <w:r>
        <w:rPr>
          <w:rFonts w:hint="eastAsia"/>
        </w:rPr>
        <w:t>08</w:t>
      </w:r>
      <w:r>
        <w:rPr>
          <w:rFonts w:hint="eastAsia"/>
        </w:rPr>
        <w:t>开发环境中的</w:t>
      </w:r>
      <w:r>
        <w:rPr>
          <w:rFonts w:hint="eastAsia"/>
        </w:rPr>
        <w:t>debug</w:t>
      </w:r>
      <w:r>
        <w:rPr>
          <w:rFonts w:hint="eastAsia"/>
        </w:rPr>
        <w:t>调试功能：单步执行、设置断点、观察变量值。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学会使用</w:t>
      </w:r>
      <w:r>
        <w:rPr>
          <w:rFonts w:hint="eastAsia"/>
        </w:rPr>
        <w:t>Eclipse IDE for C/C++ Developers 1.2.2</w:t>
      </w:r>
      <w:r>
        <w:rPr>
          <w:rFonts w:hint="eastAsia"/>
        </w:rPr>
        <w:t>开发环境中的</w:t>
      </w:r>
      <w:r>
        <w:rPr>
          <w:rFonts w:hint="eastAsia"/>
        </w:rPr>
        <w:t>debug</w:t>
      </w:r>
      <w:r>
        <w:rPr>
          <w:rFonts w:hint="eastAsia"/>
        </w:rPr>
        <w:t>调试功能：单步执行、设置断点、观察变量值。</w:t>
      </w:r>
    </w:p>
    <w:p w:rsidR="00983F1C" w:rsidRDefault="00983F1C" w:rsidP="00983F1C">
      <w:pPr>
        <w:pStyle w:val="a4"/>
        <w:numPr>
          <w:ilvl w:val="1"/>
          <w:numId w:val="7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实验任务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输入并运行例题</w:t>
      </w:r>
      <w:r>
        <w:t>2.7</w:t>
      </w:r>
      <w:r>
        <w:rPr>
          <w:rFonts w:hint="eastAsia"/>
        </w:rPr>
        <w:t>，即：用</w:t>
      </w:r>
      <w:r>
        <w:t>do-while</w:t>
      </w:r>
      <w:r>
        <w:rPr>
          <w:rFonts w:hint="eastAsia"/>
        </w:rPr>
        <w:t>语句编程，求自然数</w:t>
      </w:r>
      <w:r>
        <w:rPr>
          <w:rFonts w:hint="eastAsia"/>
        </w:rPr>
        <w:t>1~10</w:t>
      </w:r>
      <w:r>
        <w:rPr>
          <w:rFonts w:hint="eastAsia"/>
        </w:rPr>
        <w:t>之和。程序正确运行之后，去掉源程序中</w:t>
      </w:r>
      <w:r>
        <w:rPr>
          <w:rFonts w:hint="eastAsia"/>
        </w:rPr>
        <w:t>#</w:t>
      </w:r>
      <w:r>
        <w:t>include</w:t>
      </w:r>
      <w:r>
        <w:rPr>
          <w:rFonts w:hint="eastAsia"/>
        </w:rPr>
        <w:t>语句，重新编译，观察会有什么问题。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将</w:t>
      </w:r>
      <w:r>
        <w:t>do-while</w:t>
      </w:r>
      <w:r>
        <w:rPr>
          <w:rFonts w:hint="eastAsia"/>
        </w:rPr>
        <w:t>语句用</w:t>
      </w:r>
      <w:r>
        <w:t>for</w:t>
      </w:r>
      <w:r>
        <w:rPr>
          <w:rFonts w:hint="eastAsia"/>
        </w:rPr>
        <w:t>语句代替，完成相同的功能。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编程计算图形的面积。程序可计算圆形、长方形、正方形的面积，运行时先提示用户选择图形的类型，然后，对圆形要求用户输入半径值，对长方形要求用户输入长和宽的值，对正方形要求用户输入边长的值，计算出面积的值后将其显示出来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debug</w:t>
      </w:r>
      <w:r>
        <w:rPr>
          <w:rFonts w:hint="eastAsia"/>
        </w:rPr>
        <w:t>调试功能观察任务</w:t>
      </w:r>
      <w:r>
        <w:rPr>
          <w:rFonts w:hint="eastAsia"/>
        </w:rPr>
        <w:t>3</w:t>
      </w:r>
      <w:r>
        <w:rPr>
          <w:rFonts w:hint="eastAsia"/>
        </w:rPr>
        <w:t>程序运行中变量值的变化情况。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声明一个表示时间的结构体，可以精确表示年、月、日、小时、分、秒；提示用户输入年、月、日、小时、分、秒的值，然后完整地显示出来。</w:t>
      </w:r>
    </w:p>
    <w:p w:rsidR="00983F1C" w:rsidRDefault="00983F1C" w:rsidP="00983F1C">
      <w:pPr>
        <w:pStyle w:val="a4"/>
        <w:numPr>
          <w:ilvl w:val="1"/>
          <w:numId w:val="7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实验步骤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建立一个控制台应用程序项目</w:t>
      </w:r>
      <w:r>
        <w:rPr>
          <w:rFonts w:hint="eastAsia"/>
        </w:rPr>
        <w:t>lab2_1</w:t>
      </w:r>
      <w:r>
        <w:rPr>
          <w:rFonts w:hint="eastAsia"/>
        </w:rPr>
        <w:t>，向其中添加一个</w:t>
      </w:r>
      <w:r>
        <w:rPr>
          <w:rFonts w:hint="eastAsia"/>
        </w:rPr>
        <w:t>C++</w:t>
      </w:r>
      <w:r>
        <w:rPr>
          <w:rFonts w:hint="eastAsia"/>
        </w:rPr>
        <w:t>源文件</w:t>
      </w:r>
      <w:r>
        <w:rPr>
          <w:rFonts w:hint="eastAsia"/>
        </w:rPr>
        <w:t>lab2_1.cpp</w:t>
      </w:r>
      <w:r>
        <w:rPr>
          <w:rFonts w:hint="eastAsia"/>
        </w:rPr>
        <w:t>（方法见实验一），输入例</w:t>
      </w:r>
      <w:r>
        <w:t>2.7</w:t>
      </w:r>
      <w:r>
        <w:rPr>
          <w:rFonts w:hint="eastAsia"/>
        </w:rPr>
        <w:t>的代码，检查一下确认没有输入错误，选择菜单命令</w:t>
      </w:r>
      <w:r>
        <w:t>Build</w:t>
      </w:r>
      <w:r>
        <w:rPr>
          <w:rFonts w:hint="eastAsia"/>
        </w:rPr>
        <w:t xml:space="preserve"> | </w:t>
      </w:r>
      <w:r>
        <w:t xml:space="preserve">Build </w:t>
      </w:r>
      <w:r>
        <w:rPr>
          <w:rFonts w:hint="eastAsia"/>
        </w:rPr>
        <w:t>Solution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下使用</w:t>
      </w:r>
      <w:r>
        <w:rPr>
          <w:rFonts w:hint="eastAsia"/>
        </w:rPr>
        <w:t>Project | Build All</w:t>
      </w:r>
      <w:r>
        <w:rPr>
          <w:rFonts w:hint="eastAsia"/>
        </w:rPr>
        <w:t>）编译源程序，再选择</w:t>
      </w:r>
      <w:r>
        <w:rPr>
          <w:rFonts w:hint="eastAsia"/>
        </w:rPr>
        <w:t>Debug | Start Without Debugging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下使用</w:t>
      </w:r>
      <w:r>
        <w:rPr>
          <w:rFonts w:hint="eastAsia"/>
        </w:rPr>
        <w:t>Run | Run As | Local C/C++ Applocation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运行程序，观察输出是否与书上的答案一致。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程序正确运行之后，在源程序第一行“</w:t>
      </w:r>
      <w:r>
        <w:rPr>
          <w:rFonts w:hint="eastAsia"/>
        </w:rPr>
        <w:t>#include&lt;iostream &gt;</w:t>
      </w:r>
      <w:r>
        <w:rPr>
          <w:rFonts w:hint="eastAsia"/>
        </w:rPr>
        <w:t>”前面加注释标记“</w:t>
      </w:r>
      <w:r>
        <w:rPr>
          <w:rFonts w:hint="eastAsia"/>
        </w:rPr>
        <w:t>//</w:t>
      </w:r>
      <w:r>
        <w:rPr>
          <w:rFonts w:hint="eastAsia"/>
        </w:rPr>
        <w:t>”，使之成为注释行，重新编译，此时，编译器会输出类似于下面内容的提示：</w:t>
      </w:r>
    </w:p>
    <w:p w:rsidR="00983F1C" w:rsidRDefault="00983F1C" w:rsidP="00983F1C">
      <w:pPr>
        <w:pStyle w:val="a3"/>
        <w:keepNext/>
        <w:spacing w:after="0"/>
        <w:ind w:firstLine="418"/>
        <w:rPr>
          <w:sz w:val="18"/>
        </w:rPr>
      </w:pPr>
      <w:r>
        <w:rPr>
          <w:rFonts w:hint="eastAsia"/>
          <w:sz w:val="18"/>
        </w:rPr>
        <w:t>表格</w:t>
      </w:r>
      <w:r>
        <w:rPr>
          <w:rFonts w:hint="eastAsia"/>
          <w:sz w:val="18"/>
        </w:rPr>
        <w:t xml:space="preserve"> </w:t>
      </w:r>
      <w:r>
        <w:rPr>
          <w:sz w:val="18"/>
        </w:rPr>
        <w:fldChar w:fldCharType="begin"/>
      </w:r>
      <w:r>
        <w:rPr>
          <w:sz w:val="18"/>
        </w:rPr>
        <w:instrText xml:space="preserve"> </w:instrText>
      </w:r>
      <w:r>
        <w:rPr>
          <w:rFonts w:hint="eastAsia"/>
          <w:sz w:val="18"/>
        </w:rPr>
        <w:instrText xml:space="preserve">SEQ </w:instrText>
      </w:r>
      <w:r>
        <w:rPr>
          <w:rFonts w:hint="eastAsia"/>
          <w:sz w:val="18"/>
        </w:rPr>
        <w:instrText>表格</w:instrText>
      </w:r>
      <w:r>
        <w:rPr>
          <w:rFonts w:hint="eastAsia"/>
          <w:sz w:val="18"/>
        </w:rPr>
        <w:instrText xml:space="preserve"> \* ARABIC</w:instrText>
      </w:r>
      <w:r>
        <w:rPr>
          <w:sz w:val="18"/>
        </w:rPr>
        <w:instrText xml:space="preserve"> </w:instrText>
      </w:r>
      <w:r>
        <w:rPr>
          <w:sz w:val="18"/>
        </w:rPr>
        <w:fldChar w:fldCharType="separate"/>
      </w:r>
      <w:r>
        <w:rPr>
          <w:sz w:val="18"/>
          <w:lang w:val="en-US" w:eastAsia="zh-CN"/>
        </w:rPr>
        <w:t>1</w:t>
      </w:r>
      <w:r>
        <w:rPr>
          <w:sz w:val="18"/>
        </w:rPr>
        <w:fldChar w:fldCharType="end"/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V</w:t>
      </w:r>
      <w:r>
        <w:rPr>
          <w:sz w:val="18"/>
        </w:rPr>
        <w:t xml:space="preserve">isual </w:t>
      </w:r>
      <w:r>
        <w:rPr>
          <w:rFonts w:hint="eastAsia"/>
          <w:sz w:val="18"/>
        </w:rPr>
        <w:t>S</w:t>
      </w:r>
      <w:r>
        <w:rPr>
          <w:sz w:val="18"/>
        </w:rPr>
        <w:t>tudio 20</w:t>
      </w:r>
      <w:r>
        <w:rPr>
          <w:rFonts w:hint="eastAsia"/>
          <w:sz w:val="18"/>
        </w:rPr>
        <w:t xml:space="preserve">08 </w:t>
      </w:r>
      <w:r>
        <w:rPr>
          <w:rFonts w:hint="eastAsia"/>
          <w:sz w:val="18"/>
        </w:rPr>
        <w:t>环境下输出结果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7380"/>
      </w:tblGrid>
      <w:tr w:rsidR="00983F1C" w:rsidTr="007F4D29">
        <w:trPr>
          <w:trHeight w:val="2240"/>
        </w:trPr>
        <w:tc>
          <w:tcPr>
            <w:tcW w:w="7380" w:type="dxa"/>
          </w:tcPr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1&gt;------ Build started: Project: lab2_1, Configuration: Debug Win32 ------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1&gt;Compiling...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1&gt;lab2_1.cpp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lab2_1.cpp(3) : error C2871: 'std' : a namespace with this name does not exist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lab2_1.cpp(11) : error C2065: 'cout' : undeclared identifier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lab2_1.cpp(11) : error C2065: 'endl' : undeclared identifier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rFonts w:hint="eastAsia"/>
                <w:spacing w:val="-4"/>
              </w:rPr>
            </w:pPr>
            <w:r>
              <w:rPr>
                <w:spacing w:val="-4"/>
              </w:rPr>
              <w:lastRenderedPageBreak/>
              <w:t>1&gt;lab2_1 - 3 error(s), 0 warning(s)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rFonts w:hint="eastAsia"/>
              </w:rPr>
            </w:pPr>
            <w:r>
              <w:rPr>
                <w:spacing w:val="-4"/>
              </w:rPr>
              <w:t>========== Build: 0 succeeded, 1 failed, 0 up-to-date, 0 skipped ==========</w:t>
            </w:r>
          </w:p>
        </w:tc>
      </w:tr>
    </w:tbl>
    <w:p w:rsidR="00983F1C" w:rsidRDefault="00983F1C" w:rsidP="00983F1C">
      <w:pPr>
        <w:pStyle w:val="a3"/>
        <w:keepNext/>
        <w:spacing w:after="0"/>
        <w:ind w:firstLine="418"/>
        <w:rPr>
          <w:sz w:val="18"/>
        </w:rPr>
      </w:pPr>
      <w:r>
        <w:rPr>
          <w:rFonts w:hint="eastAsia"/>
          <w:sz w:val="18"/>
        </w:rPr>
        <w:lastRenderedPageBreak/>
        <w:t>表格</w:t>
      </w:r>
      <w:r>
        <w:rPr>
          <w:rFonts w:hint="eastAsia"/>
          <w:sz w:val="18"/>
        </w:rPr>
        <w:t xml:space="preserve"> </w:t>
      </w:r>
      <w:r>
        <w:rPr>
          <w:sz w:val="18"/>
        </w:rPr>
        <w:fldChar w:fldCharType="begin"/>
      </w:r>
      <w:r>
        <w:rPr>
          <w:sz w:val="18"/>
        </w:rPr>
        <w:instrText xml:space="preserve"> </w:instrText>
      </w:r>
      <w:r>
        <w:rPr>
          <w:rFonts w:hint="eastAsia"/>
          <w:sz w:val="18"/>
        </w:rPr>
        <w:instrText xml:space="preserve">SEQ </w:instrText>
      </w:r>
      <w:r>
        <w:rPr>
          <w:rFonts w:hint="eastAsia"/>
          <w:sz w:val="18"/>
        </w:rPr>
        <w:instrText>表格</w:instrText>
      </w:r>
      <w:r>
        <w:rPr>
          <w:rFonts w:hint="eastAsia"/>
          <w:sz w:val="18"/>
        </w:rPr>
        <w:instrText xml:space="preserve"> \* ARABIC</w:instrText>
      </w:r>
      <w:r>
        <w:rPr>
          <w:sz w:val="18"/>
        </w:rPr>
        <w:instrText xml:space="preserve"> </w:instrText>
      </w:r>
      <w:r>
        <w:rPr>
          <w:sz w:val="18"/>
        </w:rPr>
        <w:fldChar w:fldCharType="separate"/>
      </w:r>
      <w:r>
        <w:rPr>
          <w:sz w:val="18"/>
        </w:rPr>
        <w:t>2</w:t>
      </w:r>
      <w:r>
        <w:rPr>
          <w:sz w:val="18"/>
        </w:rPr>
        <w:fldChar w:fldCharType="end"/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Eclipse IDE for C/C++ Developers 1.2.2</w:t>
      </w:r>
      <w:r>
        <w:rPr>
          <w:rFonts w:hint="eastAsia"/>
          <w:sz w:val="18"/>
        </w:rPr>
        <w:t>环境下输出结果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7380"/>
      </w:tblGrid>
      <w:tr w:rsidR="00983F1C" w:rsidTr="007F4D29">
        <w:trPr>
          <w:trHeight w:val="2240"/>
        </w:trPr>
        <w:tc>
          <w:tcPr>
            <w:tcW w:w="7380" w:type="dxa"/>
          </w:tcPr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**** Build of configuration Debug for project Hello ****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 xml:space="preserve">make all 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Building file: ../ lab2_1.cpp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Invoking: GCC C++ Compiler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spacing w:val="-4"/>
              </w:rPr>
            </w:pPr>
            <w:r>
              <w:rPr>
                <w:spacing w:val="-4"/>
              </w:rPr>
              <w:t>g++ -O0 -g3 -Wall -c -fmessage-length=0 -MMD -MP -MF"main.d" -MT"main.d" -o"main.o" "../ lab2_1.cpp"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rFonts w:hint="eastAsia"/>
                <w:spacing w:val="-4"/>
              </w:rPr>
            </w:pPr>
            <w:r>
              <w:rPr>
                <w:rFonts w:hint="eastAsia"/>
                <w:spacing w:val="-4"/>
              </w:rPr>
              <w:t>../</w:t>
            </w:r>
            <w:r>
              <w:rPr>
                <w:spacing w:val="-4"/>
              </w:rPr>
              <w:t xml:space="preserve"> lab2_1.cpp</w:t>
            </w:r>
            <w:r>
              <w:rPr>
                <w:rFonts w:hint="eastAsia"/>
                <w:spacing w:val="-4"/>
              </w:rPr>
              <w:t xml:space="preserve">: In function </w:t>
            </w:r>
            <w:r>
              <w:rPr>
                <w:spacing w:val="-4"/>
              </w:rPr>
              <w:t>‘</w:t>
            </w:r>
            <w:r>
              <w:rPr>
                <w:rFonts w:hint="eastAsia"/>
                <w:spacing w:val="-4"/>
              </w:rPr>
              <w:t>int main()</w:t>
            </w:r>
            <w:r>
              <w:rPr>
                <w:spacing w:val="-4"/>
              </w:rPr>
              <w:t>’</w:t>
            </w:r>
            <w:r>
              <w:rPr>
                <w:rFonts w:hint="eastAsia"/>
                <w:spacing w:val="-4"/>
              </w:rPr>
              <w:t>: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rFonts w:hint="eastAsia"/>
                <w:spacing w:val="-4"/>
              </w:rPr>
            </w:pPr>
            <w:r>
              <w:rPr>
                <w:rFonts w:hint="eastAsia"/>
                <w:spacing w:val="-4"/>
              </w:rPr>
              <w:t>../</w:t>
            </w:r>
            <w:r>
              <w:rPr>
                <w:spacing w:val="-4"/>
              </w:rPr>
              <w:t xml:space="preserve"> lab2_1.cpp</w:t>
            </w:r>
            <w:r>
              <w:rPr>
                <w:rFonts w:hint="eastAsia"/>
                <w:spacing w:val="-4"/>
              </w:rPr>
              <w:t xml:space="preserve">:11: error:  </w:t>
            </w:r>
            <w:r>
              <w:rPr>
                <w:spacing w:val="-4"/>
              </w:rPr>
              <w:t>‘</w:t>
            </w:r>
            <w:r>
              <w:rPr>
                <w:rFonts w:hint="eastAsia"/>
                <w:spacing w:val="-4"/>
              </w:rPr>
              <w:t>cout</w:t>
            </w:r>
            <w:r>
              <w:rPr>
                <w:spacing w:val="-4"/>
              </w:rPr>
              <w:t>’</w:t>
            </w:r>
            <w:r>
              <w:rPr>
                <w:rFonts w:hint="eastAsia"/>
                <w:spacing w:val="-4"/>
              </w:rPr>
              <w:t xml:space="preserve"> was not declared in this scope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rFonts w:hint="eastAsia"/>
                <w:spacing w:val="-4"/>
              </w:rPr>
            </w:pPr>
            <w:r>
              <w:rPr>
                <w:rFonts w:hint="eastAsia"/>
                <w:spacing w:val="-4"/>
              </w:rPr>
              <w:t>../</w:t>
            </w:r>
            <w:r>
              <w:rPr>
                <w:spacing w:val="-4"/>
              </w:rPr>
              <w:t xml:space="preserve"> lab2_1.cpp</w:t>
            </w:r>
            <w:r>
              <w:rPr>
                <w:rFonts w:hint="eastAsia"/>
                <w:spacing w:val="-4"/>
              </w:rPr>
              <w:t xml:space="preserve">:11: error:  </w:t>
            </w:r>
            <w:r>
              <w:rPr>
                <w:spacing w:val="-4"/>
              </w:rPr>
              <w:t>‘</w:t>
            </w:r>
            <w:r>
              <w:rPr>
                <w:rFonts w:hint="eastAsia"/>
                <w:spacing w:val="-4"/>
              </w:rPr>
              <w:t>endl</w:t>
            </w:r>
            <w:r>
              <w:rPr>
                <w:spacing w:val="-4"/>
              </w:rPr>
              <w:t>’</w:t>
            </w:r>
            <w:r>
              <w:rPr>
                <w:rFonts w:hint="eastAsia"/>
                <w:spacing w:val="-4"/>
              </w:rPr>
              <w:t xml:space="preserve"> was not declared in this scope</w:t>
            </w:r>
          </w:p>
          <w:p w:rsidR="00983F1C" w:rsidRDefault="00983F1C" w:rsidP="007F4D29">
            <w:pPr>
              <w:pStyle w:val="a6"/>
              <w:ind w:leftChars="0" w:left="0" w:firstLine="0"/>
              <w:jc w:val="left"/>
              <w:rPr>
                <w:rFonts w:hint="eastAsia"/>
              </w:rPr>
            </w:pPr>
            <w:r>
              <w:rPr>
                <w:spacing w:val="-4"/>
              </w:rPr>
              <w:t>make: *** [main.o] Error 1</w:t>
            </w:r>
          </w:p>
        </w:tc>
      </w:tr>
    </w:tbl>
    <w:p w:rsidR="00983F1C" w:rsidRDefault="00983F1C" w:rsidP="00983F1C">
      <w:pPr>
        <w:pStyle w:val="a6"/>
        <w:ind w:left="540" w:firstLine="300"/>
        <w:rPr>
          <w:rFonts w:hint="eastAsia"/>
          <w:spacing w:val="-4"/>
        </w:rPr>
      </w:pPr>
    </w:p>
    <w:p w:rsidR="00983F1C" w:rsidRDefault="00983F1C" w:rsidP="00983F1C">
      <w:pPr>
        <w:pStyle w:val="a6"/>
        <w:ind w:left="540" w:firstLine="300"/>
        <w:rPr>
          <w:rFonts w:hint="eastAsia"/>
          <w:i/>
        </w:rPr>
      </w:pPr>
      <w:r>
        <w:rPr>
          <w:rFonts w:hint="eastAsia"/>
          <w:i/>
        </w:rPr>
        <w:t>这是因为</w:t>
      </w:r>
      <w:r>
        <w:rPr>
          <w:rFonts w:hint="eastAsia"/>
          <w:i/>
        </w:rPr>
        <w:t>C++</w:t>
      </w:r>
      <w:r>
        <w:rPr>
          <w:rFonts w:hint="eastAsia"/>
          <w:i/>
        </w:rPr>
        <w:t>语言本身没有输入</w:t>
      </w:r>
      <w:r>
        <w:rPr>
          <w:rFonts w:hint="eastAsia"/>
          <w:i/>
        </w:rPr>
        <w:t>/</w:t>
      </w:r>
      <w:r>
        <w:rPr>
          <w:rFonts w:hint="eastAsia"/>
          <w:i/>
        </w:rPr>
        <w:t>输出语句，只是</w:t>
      </w:r>
      <w:r>
        <w:rPr>
          <w:rFonts w:hint="eastAsia"/>
          <w:i/>
        </w:rPr>
        <w:t>C++</w:t>
      </w:r>
      <w:r>
        <w:rPr>
          <w:rFonts w:hint="eastAsia"/>
          <w:i/>
        </w:rPr>
        <w:t>编译系统带有一个面向对象的</w:t>
      </w:r>
      <w:r>
        <w:rPr>
          <w:rFonts w:hint="eastAsia"/>
          <w:i/>
        </w:rPr>
        <w:t>I/O</w:t>
      </w:r>
      <w:r>
        <w:rPr>
          <w:rFonts w:hint="eastAsia"/>
          <w:i/>
        </w:rPr>
        <w:t>软件包，即</w:t>
      </w:r>
      <w:r>
        <w:rPr>
          <w:rFonts w:hint="eastAsia"/>
          <w:i/>
        </w:rPr>
        <w:t>I/O</w:t>
      </w:r>
      <w:r>
        <w:rPr>
          <w:rFonts w:hint="eastAsia"/>
          <w:i/>
        </w:rPr>
        <w:t>流类库。</w:t>
      </w:r>
      <w:r>
        <w:rPr>
          <w:i/>
        </w:rPr>
        <w:t>cout</w:t>
      </w:r>
      <w:r>
        <w:rPr>
          <w:rFonts w:hint="eastAsia"/>
          <w:i/>
        </w:rPr>
        <w:t>和</w:t>
      </w:r>
      <w:r>
        <w:rPr>
          <w:i/>
        </w:rPr>
        <w:t>cin</w:t>
      </w:r>
      <w:r>
        <w:rPr>
          <w:rFonts w:hint="eastAsia"/>
          <w:i/>
        </w:rPr>
        <w:t>都是这个类库预定义的流对象，</w:t>
      </w:r>
      <w:r>
        <w:rPr>
          <w:rFonts w:hint="eastAsia"/>
          <w:i/>
        </w:rPr>
        <w:t>#include &lt;iostream.h&gt;</w:t>
      </w:r>
      <w:r>
        <w:rPr>
          <w:rFonts w:hint="eastAsia"/>
          <w:i/>
        </w:rPr>
        <w:t>指示编译器在对程序进行预处理时，将头文件</w:t>
      </w:r>
      <w:r>
        <w:rPr>
          <w:rFonts w:hint="eastAsia"/>
          <w:i/>
        </w:rPr>
        <w:t>iostream.h</w:t>
      </w:r>
      <w:r>
        <w:rPr>
          <w:rFonts w:hint="eastAsia"/>
          <w:i/>
        </w:rPr>
        <w:t>中的代码嵌入到该程序中该指令所在的地方。文件</w:t>
      </w:r>
      <w:r>
        <w:rPr>
          <w:rFonts w:hint="eastAsia"/>
          <w:i/>
        </w:rPr>
        <w:t>iostream.h</w:t>
      </w:r>
      <w:r>
        <w:rPr>
          <w:rFonts w:hint="eastAsia"/>
          <w:i/>
        </w:rPr>
        <w:t>中声明了程序所需要的输入和输出操作的有关信息，在</w:t>
      </w:r>
      <w:r>
        <w:rPr>
          <w:rFonts w:hint="eastAsia"/>
          <w:i/>
        </w:rPr>
        <w:t>C++</w:t>
      </w:r>
      <w:r>
        <w:rPr>
          <w:rFonts w:hint="eastAsia"/>
          <w:i/>
        </w:rPr>
        <w:t>程序中如果使用了系统中提供的一些功能，就必须嵌入相关的头文件，否则，系统无法找到实现这些功能的代码。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现在，删除注释标记，将程序恢复正确。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另建立一个项目</w:t>
      </w:r>
      <w:r>
        <w:rPr>
          <w:rFonts w:hint="eastAsia"/>
        </w:rPr>
        <w:t>lab2_2</w:t>
      </w:r>
      <w:r>
        <w:rPr>
          <w:rFonts w:hint="eastAsia"/>
        </w:rPr>
        <w:t>，包含一个</w:t>
      </w:r>
      <w:r>
        <w:rPr>
          <w:rFonts w:hint="eastAsia"/>
        </w:rPr>
        <w:t>c++</w:t>
      </w:r>
      <w:r>
        <w:rPr>
          <w:rFonts w:hint="eastAsia"/>
        </w:rPr>
        <w:t>源程序</w:t>
      </w:r>
      <w:r>
        <w:rPr>
          <w:rFonts w:hint="eastAsia"/>
        </w:rPr>
        <w:t>lab2_2.cpp</w:t>
      </w:r>
      <w:r>
        <w:rPr>
          <w:rFonts w:hint="eastAsia"/>
        </w:rPr>
        <w:t>，将</w:t>
      </w:r>
      <w:r>
        <w:t>do-while</w:t>
      </w:r>
      <w:r>
        <w:rPr>
          <w:rFonts w:hint="eastAsia"/>
        </w:rPr>
        <w:t>语句用</w:t>
      </w:r>
      <w:r>
        <w:t>for</w:t>
      </w:r>
      <w:r>
        <w:rPr>
          <w:rFonts w:hint="eastAsia"/>
        </w:rPr>
        <w:t>语句代替，完成与实验任务</w:t>
      </w:r>
      <w:r>
        <w:rPr>
          <w:rFonts w:hint="eastAsia"/>
        </w:rPr>
        <w:t>1</w:t>
      </w:r>
      <w:r>
        <w:rPr>
          <w:rFonts w:hint="eastAsia"/>
        </w:rPr>
        <w:t>相同的功能。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</w:pPr>
      <w:r>
        <w:rPr>
          <w:rFonts w:hint="eastAsia"/>
        </w:rPr>
        <w:t>建立项目</w:t>
      </w:r>
      <w:r>
        <w:rPr>
          <w:rFonts w:hint="eastAsia"/>
        </w:rPr>
        <w:t>lab2_3</w:t>
      </w:r>
      <w:r>
        <w:rPr>
          <w:rFonts w:hint="eastAsia"/>
        </w:rPr>
        <w:t>，计算图形的面积。圆形的面积计算公式为</w:t>
      </w:r>
      <w:r>
        <w:t>S=PI*r*r</w:t>
      </w:r>
      <w:r>
        <w:rPr>
          <w:rFonts w:hint="eastAsia"/>
        </w:rPr>
        <w:t>，长方形的面积计算公式为</w:t>
      </w:r>
      <w:r>
        <w:t>S=a*b</w:t>
      </w:r>
      <w:r>
        <w:rPr>
          <w:rFonts w:hint="eastAsia"/>
        </w:rPr>
        <w:t>，正方形的面积计算公式为</w:t>
      </w:r>
      <w:r>
        <w:t>S=a*a</w:t>
      </w:r>
      <w:r>
        <w:rPr>
          <w:rFonts w:hint="eastAsia"/>
        </w:rPr>
        <w:t>；程序中声明一个整型变量</w:t>
      </w:r>
      <w:r>
        <w:rPr>
          <w:rFonts w:hint="eastAsia"/>
        </w:rPr>
        <w:t>iType</w:t>
      </w:r>
      <w:r>
        <w:rPr>
          <w:rFonts w:hint="eastAsia"/>
        </w:rPr>
        <w:t>表示图形的类型，用</w:t>
      </w:r>
      <w:r>
        <w:t>cout</w:t>
      </w:r>
      <w:r>
        <w:rPr>
          <w:rFonts w:hint="eastAsia"/>
        </w:rPr>
        <w:t>语句输出提示信息让用户选择图形的类型，用</w:t>
      </w:r>
      <w:r>
        <w:t>cin</w:t>
      </w:r>
      <w:r>
        <w:rPr>
          <w:rFonts w:hint="eastAsia"/>
        </w:rPr>
        <w:t>读入</w:t>
      </w:r>
      <w:r>
        <w:rPr>
          <w:rFonts w:hint="eastAsia"/>
        </w:rPr>
        <w:t>iType</w:t>
      </w:r>
      <w:r>
        <w:rPr>
          <w:rFonts w:hint="eastAsia"/>
        </w:rPr>
        <w:t>的值，然后，使用</w:t>
      </w:r>
      <w:r>
        <w:t>switch</w:t>
      </w:r>
      <w:r>
        <w:rPr>
          <w:rFonts w:hint="eastAsia"/>
        </w:rPr>
        <w:t>语句判断图形的类型，分别提示用户输入需要的参数值，计算出面积的值后用</w:t>
      </w:r>
      <w:r>
        <w:t>cout</w:t>
      </w:r>
      <w:r>
        <w:rPr>
          <w:rFonts w:hint="eastAsia"/>
        </w:rPr>
        <w:t>语句显示出来；最后，编译运行程序。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学习简单的</w:t>
      </w:r>
      <w:r>
        <w:rPr>
          <w:rFonts w:hint="eastAsia"/>
        </w:rPr>
        <w:t>debug</w:t>
      </w:r>
      <w:r>
        <w:rPr>
          <w:rFonts w:hint="eastAsia"/>
        </w:rPr>
        <w:t>调试功能，参考程序如下：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//lab2_3.cpp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#include &lt;iostream&gt;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t>using namespace std ;</w:t>
      </w:r>
    </w:p>
    <w:p w:rsidR="00983F1C" w:rsidRDefault="00983F1C" w:rsidP="00983F1C">
      <w:pPr>
        <w:pStyle w:val="a6"/>
        <w:ind w:left="540"/>
        <w:rPr>
          <w:rFonts w:hint="eastAsia"/>
        </w:rPr>
      </w:pP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const float PI = 3.1416;</w:t>
      </w:r>
    </w:p>
    <w:p w:rsidR="00983F1C" w:rsidRDefault="00983F1C" w:rsidP="00983F1C">
      <w:pPr>
        <w:pStyle w:val="a6"/>
        <w:ind w:left="540"/>
        <w:rPr>
          <w:rFonts w:hint="eastAsia"/>
        </w:rPr>
      </w:pP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int main()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{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int iType;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float radius, a, b, area;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lastRenderedPageBreak/>
        <w:tab/>
        <w:t>cout &lt;&lt; "</w:t>
      </w:r>
      <w:r>
        <w:rPr>
          <w:rFonts w:hint="eastAsia"/>
        </w:rPr>
        <w:t>图形的类型为</w:t>
      </w:r>
      <w:r>
        <w:rPr>
          <w:rFonts w:hint="eastAsia"/>
        </w:rPr>
        <w:t>?(1-</w:t>
      </w:r>
      <w:r>
        <w:rPr>
          <w:rFonts w:hint="eastAsia"/>
        </w:rPr>
        <w:t>圆形</w:t>
      </w:r>
      <w:r>
        <w:rPr>
          <w:rFonts w:hint="eastAsia"/>
        </w:rPr>
        <w:t xml:space="preserve"> 2-</w:t>
      </w:r>
      <w:r>
        <w:rPr>
          <w:rFonts w:hint="eastAsia"/>
        </w:rPr>
        <w:t>长方形</w:t>
      </w:r>
      <w:r>
        <w:rPr>
          <w:rFonts w:hint="eastAsia"/>
        </w:rPr>
        <w:t xml:space="preserve"> 3-</w:t>
      </w:r>
      <w:r>
        <w:rPr>
          <w:rFonts w:hint="eastAsia"/>
        </w:rPr>
        <w:t>正方形</w:t>
      </w:r>
      <w:r>
        <w:rPr>
          <w:rFonts w:hint="eastAsia"/>
        </w:rPr>
        <w:t>):";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cin &gt;&gt; iType;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switch(iType)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{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case 1: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圆的半径为：</w:t>
      </w:r>
      <w:r>
        <w:rPr>
          <w:rFonts w:hint="eastAsia"/>
        </w:rPr>
        <w:t>";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cin &gt;&gt; radius;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area = PI * radius * radius;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cout&lt;&lt;"</w:t>
      </w:r>
      <w:r>
        <w:rPr>
          <w:rFonts w:hint="eastAsia"/>
        </w:rPr>
        <w:t>面积为：</w:t>
      </w:r>
      <w:r>
        <w:rPr>
          <w:rFonts w:hint="eastAsia"/>
        </w:rPr>
        <w:t>"&lt;&lt;area&lt;&lt;endl;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case 2: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矩形的长为：</w:t>
      </w:r>
      <w:r>
        <w:rPr>
          <w:rFonts w:hint="eastAsia"/>
        </w:rPr>
        <w:t>";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cin &gt;&gt; a;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矩形的宽为：</w:t>
      </w:r>
      <w:r>
        <w:rPr>
          <w:rFonts w:hint="eastAsia"/>
        </w:rPr>
        <w:t>";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cin &gt;&gt; b;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area = a * b;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 xml:space="preserve">    cout&lt;&lt;"</w:t>
      </w:r>
      <w:r>
        <w:rPr>
          <w:rFonts w:hint="eastAsia"/>
        </w:rPr>
        <w:t>面积为：</w:t>
      </w:r>
      <w:r>
        <w:rPr>
          <w:rFonts w:hint="eastAsia"/>
        </w:rPr>
        <w:t>"&lt;&lt;area&lt;&lt;endl;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case 3: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正方形的边长为：</w:t>
      </w:r>
      <w:r>
        <w:rPr>
          <w:rFonts w:hint="eastAsia"/>
        </w:rPr>
        <w:t>";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cin &gt;&gt; a;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area = a * a;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>cout&lt;&lt;"</w:t>
      </w:r>
      <w:r>
        <w:rPr>
          <w:rFonts w:hint="eastAsia"/>
        </w:rPr>
        <w:t>面积为：</w:t>
      </w:r>
      <w:r>
        <w:rPr>
          <w:rFonts w:hint="eastAsia"/>
        </w:rPr>
        <w:t>"&lt;&lt;area&lt;&lt;endl;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default: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不是合法的输入值</w:t>
      </w:r>
      <w:r>
        <w:rPr>
          <w:rFonts w:hint="eastAsia"/>
        </w:rPr>
        <w:t>!"&lt;&lt;endl;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}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}</w:t>
      </w:r>
    </w:p>
    <w:p w:rsidR="00983F1C" w:rsidRDefault="00983F1C" w:rsidP="00983F1C">
      <w:pPr>
        <w:ind w:left="567"/>
        <w:rPr>
          <w:rFonts w:hint="eastAsia"/>
        </w:rPr>
      </w:pPr>
    </w:p>
    <w:p w:rsidR="00983F1C" w:rsidRDefault="00983F1C" w:rsidP="00983F1C">
      <w:pPr>
        <w:ind w:left="775" w:firstLine="545"/>
        <w:rPr>
          <w:rFonts w:hint="eastAsia"/>
          <w:i/>
        </w:rPr>
      </w:pPr>
      <w:r>
        <w:rPr>
          <w:rFonts w:hint="eastAsia"/>
          <w:i/>
        </w:rPr>
        <w:t>一个程序，特别是大型程序，编写完成后往往会存在这样或那样的错误。有些错误在编译连接阶段可以由编译系统发现并指出（如步骤</w:t>
      </w:r>
      <w:r>
        <w:rPr>
          <w:rFonts w:hint="eastAsia"/>
          <w:i/>
        </w:rPr>
        <w:t>2</w:t>
      </w:r>
      <w:r>
        <w:rPr>
          <w:rFonts w:hint="eastAsia"/>
          <w:i/>
        </w:rPr>
        <w:t>所示），称为语法错误。当修改完语法错误生成了可执行程序后，并不意味着程序已经正确。我们常常会发现程序运行的结果与我们预期的结果相去甚远，有时甚至在运行过程中程序中止或发生死机，这种错误称为运行错误，是因为算法设计不当或编程实现时的疏忽造成的。所谓调试就是指在发现了程序存在运行错误以后，寻找错误的原因和位置并排除错误。这一工作是非常困难的，对于初学者而言尤其如此。</w:t>
      </w:r>
    </w:p>
    <w:p w:rsidR="00983F1C" w:rsidRDefault="00983F1C" w:rsidP="00983F1C">
      <w:pPr>
        <w:ind w:left="775" w:firstLine="545"/>
        <w:rPr>
          <w:rFonts w:hint="eastAsia"/>
          <w:i/>
        </w:rPr>
      </w:pPr>
      <w:r>
        <w:rPr>
          <w:rFonts w:hint="eastAsia"/>
          <w:i/>
        </w:rPr>
        <w:t>虽然编译系统不能像对待语法错误那样，明确指出运行错误的原因和位置，但大多数开发环境都为我们提供了辅助调试工具，可以实现单步运行、设置断点、观察变量和表达式的值等功能，使我们可以跟踪程序的执行流程、观察不同时刻变量值的变化状况。</w:t>
      </w:r>
    </w:p>
    <w:p w:rsidR="00983F1C" w:rsidRDefault="00983F1C" w:rsidP="00983F1C">
      <w:pPr>
        <w:numPr>
          <w:ilvl w:val="0"/>
          <w:numId w:val="8"/>
        </w:numPr>
        <w:spacing w:before="120" w:after="120"/>
        <w:ind w:left="775" w:hanging="180"/>
        <w:rPr>
          <w:rFonts w:hint="eastAsia"/>
          <w:b/>
          <w:i/>
        </w:rPr>
      </w:pPr>
      <w:r>
        <w:rPr>
          <w:rFonts w:hint="eastAsia"/>
          <w:b/>
        </w:rPr>
        <w:t>V</w:t>
      </w:r>
      <w:r>
        <w:rPr>
          <w:b/>
        </w:rPr>
        <w:t xml:space="preserve">isual </w:t>
      </w:r>
      <w:r>
        <w:rPr>
          <w:rFonts w:hint="eastAsia"/>
          <w:b/>
        </w:rPr>
        <w:t>S</w:t>
      </w:r>
      <w:r>
        <w:rPr>
          <w:b/>
        </w:rPr>
        <w:t>tudio 20</w:t>
      </w:r>
      <w:r>
        <w:rPr>
          <w:rFonts w:hint="eastAsia"/>
          <w:b/>
        </w:rPr>
        <w:t>08</w:t>
      </w:r>
      <w:r>
        <w:rPr>
          <w:rFonts w:hint="eastAsia"/>
          <w:b/>
        </w:rPr>
        <w:t>开发环境下的调试方法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首先在第</w:t>
      </w:r>
      <w:r>
        <w:rPr>
          <w:rFonts w:hint="eastAsia"/>
        </w:rPr>
        <w:t>12</w:t>
      </w:r>
      <w:r>
        <w:rPr>
          <w:rFonts w:hint="eastAsia"/>
        </w:rPr>
        <w:t>行处设置调试断点。用鼠标右键单击源程序第</w:t>
      </w:r>
      <w:r>
        <w:rPr>
          <w:rFonts w:hint="eastAsia"/>
        </w:rPr>
        <w:t>12</w:t>
      </w:r>
      <w:r>
        <w:rPr>
          <w:rFonts w:hint="eastAsia"/>
        </w:rPr>
        <w:t>行左边的空白处，出现一个菜单，如图</w:t>
      </w:r>
      <w:r>
        <w:rPr>
          <w:rFonts w:hint="eastAsia"/>
        </w:rPr>
        <w:t>2-1</w:t>
      </w:r>
      <w:r>
        <w:rPr>
          <w:rFonts w:hint="eastAsia"/>
        </w:rPr>
        <w:t>所示；</w:t>
      </w:r>
    </w:p>
    <w:p w:rsidR="00983F1C" w:rsidRDefault="00983F1C" w:rsidP="00983F1C">
      <w:pPr>
        <w:pStyle w:val="a8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3324225"/>
            <wp:effectExtent l="19050" t="0" r="0" b="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2-1  </w:t>
      </w:r>
      <w:r>
        <w:rPr>
          <w:rFonts w:hint="eastAsia"/>
        </w:rPr>
        <w:t>添加断点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spacing w:line="240" w:lineRule="exact"/>
        <w:ind w:left="840"/>
        <w:rPr>
          <w:rFonts w:hint="eastAsia"/>
        </w:rPr>
      </w:pPr>
      <w:r>
        <w:rPr>
          <w:rFonts w:hint="eastAsia"/>
        </w:rPr>
        <w:t>选择</w:t>
      </w:r>
      <w:r>
        <w:t>Insert Breakpoint</w:t>
      </w:r>
      <w:r>
        <w:rPr>
          <w:rFonts w:hint="eastAsia"/>
        </w:rPr>
        <w:t>一项，可看到左边的边框上出现了一个褐色的圆点，这代表已经在这里设置了一个断点；</w:t>
      </w:r>
    </w:p>
    <w:p w:rsidR="00983F1C" w:rsidRDefault="00983F1C" w:rsidP="00983F1C">
      <w:pPr>
        <w:spacing w:line="240" w:lineRule="exact"/>
        <w:ind w:left="775" w:firstLine="545"/>
        <w:rPr>
          <w:rFonts w:hint="eastAsia"/>
          <w:i/>
        </w:rPr>
      </w:pPr>
      <w:r>
        <w:rPr>
          <w:rFonts w:hint="eastAsia"/>
          <w:i/>
        </w:rPr>
        <w:t>所谓断点就是程序运行时的暂停点，程序运行到断点处便暂停，这样我们就可以观察程序的执行流程，以及执行到断点处时有关变量的值。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spacing w:line="240" w:lineRule="exact"/>
        <w:ind w:left="840"/>
        <w:rPr>
          <w:rFonts w:hint="eastAsia"/>
        </w:rPr>
      </w:pPr>
      <w:r>
        <w:rPr>
          <w:rFonts w:hint="eastAsia"/>
        </w:rPr>
        <w:t>然后选择菜单命令</w:t>
      </w:r>
      <w:r>
        <w:rPr>
          <w:rFonts w:hint="eastAsia"/>
        </w:rPr>
        <w:t>Debug</w:t>
      </w:r>
      <w:r>
        <w:t xml:space="preserve"> | Start Debug</w:t>
      </w:r>
      <w:r>
        <w:rPr>
          <w:rFonts w:hint="eastAsia"/>
        </w:rPr>
        <w:t>ing</w:t>
      </w:r>
      <w:r>
        <w:rPr>
          <w:rFonts w:hint="eastAsia"/>
        </w:rPr>
        <w:t>，或按下快捷键</w:t>
      </w:r>
      <w:r>
        <w:rPr>
          <w:rFonts w:hint="eastAsia"/>
        </w:rPr>
        <w:t>F5</w:t>
      </w:r>
      <w:r>
        <w:rPr>
          <w:rFonts w:hint="eastAsia"/>
        </w:rPr>
        <w:t>，系统进入</w:t>
      </w:r>
      <w:r>
        <w:t>Debug</w:t>
      </w:r>
      <w:r>
        <w:rPr>
          <w:rFonts w:hint="eastAsia"/>
        </w:rPr>
        <w:t>（调试）状态，程序开始运行，一个</w:t>
      </w:r>
      <w:r>
        <w:t>D</w:t>
      </w:r>
      <w:r>
        <w:rPr>
          <w:rFonts w:hint="eastAsia"/>
        </w:rPr>
        <w:t>OS</w:t>
      </w:r>
      <w:r>
        <w:rPr>
          <w:rFonts w:hint="eastAsia"/>
        </w:rPr>
        <w:t>窗口出现，此时，</w:t>
      </w:r>
      <w:r>
        <w:t>Visual Studio</w:t>
      </w:r>
      <w:r>
        <w:rPr>
          <w:rFonts w:hint="eastAsia"/>
        </w:rPr>
        <w:t>的外观如图</w:t>
      </w:r>
      <w:r>
        <w:rPr>
          <w:rFonts w:hint="eastAsia"/>
        </w:rPr>
        <w:t>2-2</w:t>
      </w:r>
      <w:r>
        <w:rPr>
          <w:rFonts w:hint="eastAsia"/>
        </w:rPr>
        <w:t>所示，程序暂停在断点处。</w:t>
      </w:r>
    </w:p>
    <w:p w:rsidR="00983F1C" w:rsidRDefault="00983F1C" w:rsidP="00983F1C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838575"/>
            <wp:effectExtent l="19050" t="0" r="0" b="0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rPr>
          <w:rFonts w:hint="eastAsia"/>
        </w:rPr>
        <w:tab/>
      </w:r>
      <w:r>
        <w:rPr>
          <w:rFonts w:hint="eastAsia"/>
        </w:rPr>
        <w:t>调试状态下的</w:t>
      </w:r>
      <w:r>
        <w:t>Visual Studio</w:t>
      </w:r>
    </w:p>
    <w:p w:rsidR="00983F1C" w:rsidRDefault="00983F1C" w:rsidP="00983F1C">
      <w:pPr>
        <w:pStyle w:val="a6"/>
        <w:ind w:left="540" w:firstLine="0"/>
        <w:rPr>
          <w:rFonts w:hint="eastAsia"/>
        </w:rPr>
      </w:pP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单步执行：从</w:t>
      </w:r>
      <w:r>
        <w:t>Debug</w:t>
      </w:r>
      <w:r>
        <w:rPr>
          <w:rFonts w:hint="eastAsia"/>
        </w:rPr>
        <w:t>菜单或</w:t>
      </w:r>
      <w:r>
        <w:t>Debug</w:t>
      </w:r>
      <w:r>
        <w:rPr>
          <w:rFonts w:hint="eastAsia"/>
        </w:rPr>
        <w:t>工具栏中单击</w:t>
      </w:r>
      <w:r>
        <w:t>Step Over</w:t>
      </w:r>
      <w:r>
        <w:rPr>
          <w:rFonts w:hint="eastAsia"/>
        </w:rPr>
        <w:t>两次（或者连续按两次</w:t>
      </w:r>
      <w:r>
        <w:rPr>
          <w:rFonts w:hint="eastAsia"/>
        </w:rPr>
        <w:t>F10</w:t>
      </w:r>
      <w:r>
        <w:rPr>
          <w:rFonts w:hint="eastAsia"/>
        </w:rPr>
        <w:t>）。在程序运行的</w:t>
      </w:r>
      <w:r>
        <w:t>DOS</w:t>
      </w:r>
      <w:r>
        <w:rPr>
          <w:rFonts w:hint="eastAsia"/>
        </w:rPr>
        <w:t>窗口中输入选择的图形类型，例如，输入</w:t>
      </w:r>
      <w:r>
        <w:t>3</w:t>
      </w:r>
      <w:r>
        <w:rPr>
          <w:rFonts w:hint="eastAsia"/>
        </w:rPr>
        <w:t>，代表正方形，这时，回到</w:t>
      </w:r>
      <w:r>
        <w:t>Visual Studio</w:t>
      </w:r>
      <w:r>
        <w:rPr>
          <w:rFonts w:hint="eastAsia"/>
        </w:rPr>
        <w:t>中，把鼠标放在变量名</w:t>
      </w:r>
      <w:r>
        <w:t>iType</w:t>
      </w:r>
      <w:r>
        <w:rPr>
          <w:rFonts w:hint="eastAsia"/>
        </w:rPr>
        <w:t>上片刻，可看到出现了一个提示：</w:t>
      </w:r>
      <w:r>
        <w:t>iType = 3</w:t>
      </w:r>
      <w:r>
        <w:rPr>
          <w:rFonts w:hint="eastAsia"/>
        </w:rPr>
        <w:t>；此时，在</w:t>
      </w:r>
      <w:r>
        <w:t>Variables</w:t>
      </w:r>
      <w:r>
        <w:rPr>
          <w:rFonts w:hint="eastAsia"/>
        </w:rPr>
        <w:t>窗口中也可看到</w:t>
      </w:r>
      <w:r>
        <w:t>iType</w:t>
      </w:r>
      <w:r>
        <w:rPr>
          <w:rFonts w:hint="eastAsia"/>
        </w:rPr>
        <w:t>以及其他变量的值。</w:t>
      </w:r>
    </w:p>
    <w:p w:rsidR="00983F1C" w:rsidRDefault="00983F1C" w:rsidP="00983F1C">
      <w:pPr>
        <w:ind w:left="775" w:firstLine="545"/>
        <w:rPr>
          <w:rFonts w:hint="eastAsia"/>
          <w:i/>
        </w:rPr>
      </w:pPr>
      <w:r>
        <w:rPr>
          <w:rFonts w:hint="eastAsia"/>
          <w:i/>
        </w:rPr>
        <w:t>单步执行时每次执行一行语句，便于跟踪程序的执行流程。因此为了调试方便，需要单步执行的语句不要与其它语句写在一行中。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在</w:t>
      </w:r>
      <w:r>
        <w:t>Watch</w:t>
      </w:r>
      <w:r>
        <w:rPr>
          <w:rFonts w:hint="eastAsia"/>
        </w:rPr>
        <w:t>窗口中，在</w:t>
      </w:r>
      <w:r>
        <w:t>Name</w:t>
      </w:r>
      <w:r>
        <w:rPr>
          <w:rFonts w:hint="eastAsia"/>
        </w:rPr>
        <w:t>栏中输入</w:t>
      </w:r>
      <w:r>
        <w:t>iType</w:t>
      </w:r>
      <w:r>
        <w:rPr>
          <w:rFonts w:hint="eastAsia"/>
        </w:rPr>
        <w:t>，按回车键，可看到</w:t>
      </w:r>
      <w:r>
        <w:t>Value</w:t>
      </w:r>
      <w:r>
        <w:rPr>
          <w:rFonts w:hint="eastAsia"/>
        </w:rPr>
        <w:t>栏中出现</w:t>
      </w:r>
      <w:r>
        <w:rPr>
          <w:rFonts w:hint="eastAsia"/>
        </w:rPr>
        <w:t>3</w:t>
      </w:r>
      <w:r>
        <w:rPr>
          <w:rFonts w:hint="eastAsia"/>
        </w:rPr>
        <w:t>，这是变量</w:t>
      </w:r>
      <w:r>
        <w:t>iType</w:t>
      </w:r>
      <w:r>
        <w:rPr>
          <w:rFonts w:hint="eastAsia"/>
        </w:rPr>
        <w:t>现在的值（如果没看到</w:t>
      </w:r>
      <w:r>
        <w:t>Watch</w:t>
      </w:r>
      <w:r>
        <w:rPr>
          <w:rFonts w:hint="eastAsia"/>
        </w:rPr>
        <w:t>窗口，可通过</w:t>
      </w:r>
      <w:r>
        <w:rPr>
          <w:rFonts w:hint="eastAsia"/>
        </w:rPr>
        <w:t>Debug</w:t>
      </w:r>
      <w:r>
        <w:rPr>
          <w:rFonts w:hint="eastAsia"/>
        </w:rPr>
        <w:t>菜单的</w:t>
      </w:r>
      <w:r>
        <w:rPr>
          <w:rFonts w:hint="eastAsia"/>
        </w:rPr>
        <w:t>Windows | Watch | Watch 1</w:t>
      </w:r>
      <w:r>
        <w:rPr>
          <w:rFonts w:hint="eastAsia"/>
        </w:rPr>
        <w:t>（共有四个</w:t>
      </w:r>
      <w:r>
        <w:rPr>
          <w:rFonts w:hint="eastAsia"/>
        </w:rPr>
        <w:t xml:space="preserve">Watch </w:t>
      </w:r>
      <w:r>
        <w:rPr>
          <w:rFonts w:hint="eastAsia"/>
        </w:rPr>
        <w:t>可选）。图</w:t>
      </w:r>
      <w:r>
        <w:rPr>
          <w:rFonts w:hint="eastAsia"/>
        </w:rPr>
        <w:t>2-3</w:t>
      </w:r>
      <w:r>
        <w:rPr>
          <w:rFonts w:hint="eastAsia"/>
        </w:rPr>
        <w:t>是此时</w:t>
      </w:r>
      <w:r>
        <w:t>Variables</w:t>
      </w:r>
      <w:r>
        <w:rPr>
          <w:rFonts w:hint="eastAsia"/>
        </w:rPr>
        <w:t>窗口和</w:t>
      </w:r>
      <w:r>
        <w:t>Watch</w:t>
      </w:r>
      <w:r>
        <w:rPr>
          <w:rFonts w:hint="eastAsia"/>
        </w:rPr>
        <w:t>窗口的状态。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继续执行程序，参照上述的方法，再试试</w:t>
      </w:r>
      <w:r>
        <w:t>Debug</w:t>
      </w:r>
      <w:r>
        <w:rPr>
          <w:rFonts w:hint="eastAsia"/>
        </w:rPr>
        <w:t>菜单栏中别的菜单项，熟悉</w:t>
      </w:r>
      <w:r>
        <w:t>Debug</w:t>
      </w:r>
      <w:r>
        <w:rPr>
          <w:rFonts w:hint="eastAsia"/>
        </w:rPr>
        <w:t>的各种方法。</w:t>
      </w:r>
    </w:p>
    <w:p w:rsidR="00983F1C" w:rsidRDefault="00983F1C" w:rsidP="00983F1C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819525"/>
            <wp:effectExtent l="19050" t="0" r="0" b="0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rPr>
          <w:rFonts w:hint="eastAsia"/>
        </w:rPr>
        <w:tab/>
      </w:r>
      <w:r>
        <w:t>Variables</w:t>
      </w:r>
      <w:r>
        <w:rPr>
          <w:rFonts w:hint="eastAsia"/>
        </w:rPr>
        <w:t>窗口和</w:t>
      </w:r>
      <w:r>
        <w:t>Watch</w:t>
      </w:r>
      <w:r>
        <w:rPr>
          <w:rFonts w:hint="eastAsia"/>
        </w:rPr>
        <w:t>窗口的状态</w:t>
      </w:r>
    </w:p>
    <w:p w:rsidR="00983F1C" w:rsidRDefault="00983F1C" w:rsidP="00983F1C">
      <w:pPr>
        <w:pStyle w:val="ab"/>
        <w:ind w:firstLineChars="0" w:firstLine="0"/>
        <w:rPr>
          <w:rFonts w:hint="eastAsia"/>
        </w:rPr>
      </w:pPr>
    </w:p>
    <w:p w:rsidR="00983F1C" w:rsidRDefault="00983F1C" w:rsidP="00983F1C">
      <w:pPr>
        <w:numPr>
          <w:ilvl w:val="0"/>
          <w:numId w:val="8"/>
        </w:numPr>
        <w:spacing w:before="120" w:after="120"/>
        <w:ind w:hanging="90"/>
        <w:rPr>
          <w:rFonts w:hint="eastAsia"/>
          <w:b/>
          <w:i/>
        </w:rPr>
      </w:pPr>
      <w:r>
        <w:rPr>
          <w:rFonts w:hint="eastAsia"/>
        </w:rPr>
        <w:t>Eclipse IDE for C/C++ Developers 1.2.2</w:t>
      </w:r>
      <w:r>
        <w:rPr>
          <w:rFonts w:hint="eastAsia"/>
          <w:b/>
        </w:rPr>
        <w:t>开发环境下的调试方法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首先在第</w:t>
      </w:r>
      <w:r>
        <w:rPr>
          <w:rFonts w:hint="eastAsia"/>
        </w:rPr>
        <w:t>12</w:t>
      </w:r>
      <w:r>
        <w:rPr>
          <w:rFonts w:hint="eastAsia"/>
        </w:rPr>
        <w:t>行处设置调试断点。将光标放到</w:t>
      </w:r>
      <w:r>
        <w:rPr>
          <w:rFonts w:hint="eastAsia"/>
        </w:rPr>
        <w:t>12</w:t>
      </w:r>
      <w:r>
        <w:rPr>
          <w:rFonts w:hint="eastAsia"/>
        </w:rPr>
        <w:t>行，并点击菜单栏中</w:t>
      </w:r>
      <w:r>
        <w:rPr>
          <w:rFonts w:hint="eastAsia"/>
        </w:rPr>
        <w:t>Run | Toggle Breakpoint</w:t>
      </w:r>
      <w:r>
        <w:rPr>
          <w:rFonts w:hint="eastAsia"/>
        </w:rPr>
        <w:t>（或者直接按下</w:t>
      </w:r>
      <w:r>
        <w:rPr>
          <w:rFonts w:hint="eastAsia"/>
        </w:rPr>
        <w:t>Shift+Ctrl+B</w:t>
      </w:r>
      <w:r>
        <w:rPr>
          <w:rFonts w:hint="eastAsia"/>
        </w:rPr>
        <w:t>），可看到左边的边框上出现了一个蓝色的圆点，这代表已经在这里设置了一个断点，如图</w:t>
      </w:r>
      <w:r>
        <w:rPr>
          <w:rFonts w:hint="eastAsia"/>
        </w:rPr>
        <w:t>2-4</w:t>
      </w:r>
      <w:r>
        <w:rPr>
          <w:rFonts w:hint="eastAsia"/>
        </w:rPr>
        <w:t>所示；</w:t>
      </w:r>
    </w:p>
    <w:p w:rsidR="00983F1C" w:rsidRDefault="00983F1C" w:rsidP="00983F1C">
      <w:pPr>
        <w:spacing w:line="240" w:lineRule="exact"/>
        <w:ind w:left="775" w:firstLine="545"/>
        <w:rPr>
          <w:rFonts w:hint="eastAsia"/>
          <w:i/>
        </w:rPr>
      </w:pPr>
      <w:r>
        <w:rPr>
          <w:rFonts w:hint="eastAsia"/>
          <w:i/>
        </w:rPr>
        <w:t>所谓断点就是程序运行时的暂停点，程序运行到断点处便暂停，这样我们就可以观察程序的执行流程，以及执行到断点处时有关变量的值。</w:t>
      </w:r>
    </w:p>
    <w:p w:rsidR="00983F1C" w:rsidRDefault="00983F1C" w:rsidP="00983F1C">
      <w:pPr>
        <w:pStyle w:val="a8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3228975"/>
            <wp:effectExtent l="19050" t="0" r="0" b="0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2-4  </w:t>
      </w:r>
      <w:r>
        <w:rPr>
          <w:rFonts w:hint="eastAsia"/>
        </w:rPr>
        <w:t>添加断点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spacing w:line="240" w:lineRule="exact"/>
        <w:ind w:left="840"/>
        <w:rPr>
          <w:rFonts w:hint="eastAsia"/>
        </w:rPr>
      </w:pPr>
      <w:r>
        <w:rPr>
          <w:rFonts w:hint="eastAsia"/>
        </w:rPr>
        <w:t>然后选择菜单命令</w:t>
      </w:r>
      <w:r>
        <w:rPr>
          <w:rFonts w:hint="eastAsia"/>
        </w:rPr>
        <w:t>Run</w:t>
      </w:r>
      <w:r>
        <w:t xml:space="preserve"> | </w:t>
      </w:r>
      <w:r>
        <w:rPr>
          <w:rFonts w:hint="eastAsia"/>
        </w:rPr>
        <w:t>Debug As | Local C/C++ Application</w:t>
      </w:r>
      <w:r>
        <w:rPr>
          <w:rFonts w:hint="eastAsia"/>
        </w:rPr>
        <w:t>，或按下快捷键</w:t>
      </w:r>
      <w:r>
        <w:rPr>
          <w:rFonts w:hint="eastAsia"/>
        </w:rPr>
        <w:t>F11</w:t>
      </w:r>
      <w:r>
        <w:rPr>
          <w:rFonts w:hint="eastAsia"/>
        </w:rPr>
        <w:t>，系统进入</w:t>
      </w:r>
      <w:r>
        <w:t>Debug</w:t>
      </w:r>
      <w:r>
        <w:rPr>
          <w:rFonts w:hint="eastAsia"/>
        </w:rPr>
        <w:t>（调试）状态，程序开始运行，外观如图</w:t>
      </w:r>
      <w:r>
        <w:rPr>
          <w:rFonts w:hint="eastAsia"/>
        </w:rPr>
        <w:t>2-5</w:t>
      </w:r>
      <w:r>
        <w:rPr>
          <w:rFonts w:hint="eastAsia"/>
        </w:rPr>
        <w:t>所示，程序暂停在断点处。</w:t>
      </w:r>
    </w:p>
    <w:p w:rsidR="00983F1C" w:rsidRDefault="00983F1C" w:rsidP="00983F1C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267075"/>
            <wp:effectExtent l="19050" t="0" r="0" b="0"/>
            <wp:docPr id="31" name="图片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2-5</w:t>
      </w:r>
      <w:r>
        <w:rPr>
          <w:rFonts w:hint="eastAsia"/>
        </w:rPr>
        <w:tab/>
      </w:r>
      <w:r>
        <w:rPr>
          <w:rFonts w:hint="eastAsia"/>
        </w:rPr>
        <w:t>调试状态下的</w:t>
      </w:r>
      <w:r>
        <w:rPr>
          <w:rFonts w:hint="eastAsia"/>
        </w:rPr>
        <w:t>Eclipse</w:t>
      </w:r>
    </w:p>
    <w:p w:rsidR="00983F1C" w:rsidRDefault="00983F1C" w:rsidP="00983F1C">
      <w:pPr>
        <w:pStyle w:val="a6"/>
        <w:ind w:left="540" w:firstLine="0"/>
        <w:rPr>
          <w:rFonts w:hint="eastAsia"/>
        </w:rPr>
      </w:pP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单步执行：从</w:t>
      </w:r>
      <w:r>
        <w:rPr>
          <w:rFonts w:hint="eastAsia"/>
        </w:rPr>
        <w:t>Run</w:t>
      </w:r>
      <w:r>
        <w:rPr>
          <w:rFonts w:hint="eastAsia"/>
        </w:rPr>
        <w:t>菜单中单击</w:t>
      </w:r>
      <w:r>
        <w:t>Step Over</w:t>
      </w:r>
      <w:r>
        <w:rPr>
          <w:rFonts w:hint="eastAsia"/>
        </w:rPr>
        <w:t>两次（或者连续按两次</w:t>
      </w:r>
      <w:r>
        <w:rPr>
          <w:rFonts w:hint="eastAsia"/>
        </w:rPr>
        <w:t>F6</w:t>
      </w:r>
      <w:r>
        <w:rPr>
          <w:rFonts w:hint="eastAsia"/>
        </w:rPr>
        <w:t>）。在下方的</w:t>
      </w:r>
      <w:r>
        <w:rPr>
          <w:rFonts w:hint="eastAsia"/>
        </w:rPr>
        <w:t>Console</w:t>
      </w:r>
      <w:r>
        <w:rPr>
          <w:rFonts w:hint="eastAsia"/>
        </w:rPr>
        <w:t>窗口中输入选择的图形类型，例如，输入</w:t>
      </w:r>
      <w:r>
        <w:t>3</w:t>
      </w:r>
      <w:r>
        <w:rPr>
          <w:rFonts w:hint="eastAsia"/>
        </w:rPr>
        <w:t>，代表正方形，这时，回到代码中，在</w:t>
      </w:r>
      <w:r>
        <w:t>Variables</w:t>
      </w:r>
      <w:r>
        <w:rPr>
          <w:rFonts w:hint="eastAsia"/>
        </w:rPr>
        <w:t>窗口中也可看到</w:t>
      </w:r>
      <w:r>
        <w:t>iType</w:t>
      </w:r>
      <w:r>
        <w:rPr>
          <w:rFonts w:hint="eastAsia"/>
        </w:rPr>
        <w:t>以及其他变量的值。</w:t>
      </w:r>
    </w:p>
    <w:p w:rsidR="00983F1C" w:rsidRDefault="00983F1C" w:rsidP="00983F1C">
      <w:pPr>
        <w:ind w:left="775" w:firstLine="545"/>
        <w:rPr>
          <w:rFonts w:hint="eastAsia"/>
          <w:i/>
        </w:rPr>
      </w:pPr>
      <w:r>
        <w:rPr>
          <w:rFonts w:hint="eastAsia"/>
          <w:i/>
        </w:rPr>
        <w:t>单步执行时每次执行一行语句，便于跟踪程序的执行流程。因此为了调试方便，需要单步执行的语句不要与其它语句写在一行中。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Expressions</w:t>
      </w:r>
      <w:r>
        <w:rPr>
          <w:rFonts w:hint="eastAsia"/>
        </w:rPr>
        <w:t>窗口中，在</w:t>
      </w:r>
      <w:r>
        <w:rPr>
          <w:rFonts w:hint="eastAsia"/>
        </w:rPr>
        <w:t>Expression</w:t>
      </w:r>
      <w:r>
        <w:rPr>
          <w:rFonts w:hint="eastAsia"/>
        </w:rPr>
        <w:t>栏中输入</w:t>
      </w:r>
      <w:r>
        <w:t>iType</w:t>
      </w:r>
      <w:r>
        <w:rPr>
          <w:rFonts w:hint="eastAsia"/>
        </w:rPr>
        <w:t>，按回车键，可看到</w:t>
      </w:r>
      <w:r>
        <w:t>Value</w:t>
      </w:r>
      <w:r>
        <w:rPr>
          <w:rFonts w:hint="eastAsia"/>
        </w:rPr>
        <w:t>栏中出现</w:t>
      </w:r>
      <w:r>
        <w:rPr>
          <w:rFonts w:hint="eastAsia"/>
        </w:rPr>
        <w:t>3</w:t>
      </w:r>
      <w:r>
        <w:rPr>
          <w:rFonts w:hint="eastAsia"/>
        </w:rPr>
        <w:t>，这是变量</w:t>
      </w:r>
      <w:r>
        <w:t>iType</w:t>
      </w:r>
      <w:r>
        <w:rPr>
          <w:rFonts w:hint="eastAsia"/>
        </w:rPr>
        <w:t>现在的值（如果没看到</w:t>
      </w:r>
      <w:r>
        <w:t>Variables</w:t>
      </w:r>
      <w:r>
        <w:rPr>
          <w:rFonts w:hint="eastAsia"/>
        </w:rPr>
        <w:t>窗口或</w:t>
      </w:r>
      <w:r>
        <w:rPr>
          <w:rFonts w:hint="eastAsia"/>
        </w:rPr>
        <w:t>Expressions</w:t>
      </w:r>
      <w:r>
        <w:rPr>
          <w:rFonts w:hint="eastAsia"/>
        </w:rPr>
        <w:t>窗口，可在菜单的</w:t>
      </w:r>
      <w:r>
        <w:rPr>
          <w:rFonts w:hint="eastAsia"/>
        </w:rPr>
        <w:t>Windows | Show View</w:t>
      </w:r>
      <w:r>
        <w:rPr>
          <w:rFonts w:hint="eastAsia"/>
        </w:rPr>
        <w:t>中找到他们并单击打开。图</w:t>
      </w:r>
      <w:r>
        <w:rPr>
          <w:rFonts w:hint="eastAsia"/>
        </w:rPr>
        <w:t>2-6</w:t>
      </w:r>
      <w:r>
        <w:rPr>
          <w:rFonts w:hint="eastAsia"/>
        </w:rPr>
        <w:t>是此时</w:t>
      </w:r>
      <w:r>
        <w:rPr>
          <w:rFonts w:hint="eastAsia"/>
        </w:rPr>
        <w:t>Expressions</w:t>
      </w:r>
      <w:r>
        <w:rPr>
          <w:rFonts w:hint="eastAsia"/>
        </w:rPr>
        <w:t>窗口和</w:t>
      </w:r>
      <w:r>
        <w:rPr>
          <w:rFonts w:hint="eastAsia"/>
        </w:rPr>
        <w:t>Expressions</w:t>
      </w:r>
      <w:r>
        <w:rPr>
          <w:rFonts w:hint="eastAsia"/>
        </w:rPr>
        <w:t>窗口的状态。</w:t>
      </w:r>
    </w:p>
    <w:p w:rsidR="00983F1C" w:rsidRDefault="00983F1C" w:rsidP="00983F1C">
      <w:pPr>
        <w:numPr>
          <w:ilvl w:val="0"/>
          <w:numId w:val="9"/>
        </w:numPr>
        <w:tabs>
          <w:tab w:val="clear" w:pos="425"/>
        </w:tabs>
        <w:ind w:left="840"/>
        <w:rPr>
          <w:rFonts w:hint="eastAsia"/>
        </w:rPr>
      </w:pPr>
      <w:r>
        <w:rPr>
          <w:rFonts w:hint="eastAsia"/>
        </w:rPr>
        <w:t>继续执行程序，参照上述的方法，再试试</w:t>
      </w:r>
      <w:r>
        <w:t>Debug</w:t>
      </w:r>
      <w:r>
        <w:rPr>
          <w:rFonts w:hint="eastAsia"/>
        </w:rPr>
        <w:t>菜单栏中别的菜单项，熟悉</w:t>
      </w:r>
      <w:r>
        <w:t>Debug</w:t>
      </w:r>
      <w:r>
        <w:rPr>
          <w:rFonts w:hint="eastAsia"/>
        </w:rPr>
        <w:t>的各种方法。</w:t>
      </w:r>
    </w:p>
    <w:p w:rsidR="00983F1C" w:rsidRDefault="00983F1C" w:rsidP="00983F1C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238500"/>
            <wp:effectExtent l="19050" t="0" r="0" b="0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1C" w:rsidRDefault="00983F1C" w:rsidP="00983F1C">
      <w:pPr>
        <w:pStyle w:val="a8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2-6</w:t>
      </w:r>
      <w:r>
        <w:rPr>
          <w:rFonts w:hint="eastAsia"/>
        </w:rPr>
        <w:tab/>
      </w:r>
      <w:r>
        <w:t>Variables</w:t>
      </w:r>
      <w:r>
        <w:rPr>
          <w:rFonts w:hint="eastAsia"/>
        </w:rPr>
        <w:t>窗口和</w:t>
      </w:r>
      <w:r>
        <w:t>Watch</w:t>
      </w:r>
      <w:r>
        <w:rPr>
          <w:rFonts w:hint="eastAsia"/>
        </w:rPr>
        <w:t>窗口的状态</w:t>
      </w:r>
    </w:p>
    <w:p w:rsidR="00983F1C" w:rsidRDefault="00983F1C" w:rsidP="00983F1C">
      <w:pPr>
        <w:pStyle w:val="a7"/>
        <w:numPr>
          <w:ilvl w:val="2"/>
          <w:numId w:val="7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建立一个项目</w:t>
      </w:r>
      <w:r>
        <w:rPr>
          <w:rFonts w:hint="eastAsia"/>
        </w:rPr>
        <w:t>lab2_4</w:t>
      </w:r>
      <w:r>
        <w:rPr>
          <w:rFonts w:hint="eastAsia"/>
        </w:rPr>
        <w:t>，包含一个</w:t>
      </w:r>
      <w:r>
        <w:rPr>
          <w:rFonts w:hint="eastAsia"/>
        </w:rPr>
        <w:t>c++</w:t>
      </w:r>
      <w:r>
        <w:rPr>
          <w:rFonts w:hint="eastAsia"/>
        </w:rPr>
        <w:t>源程序</w:t>
      </w:r>
      <w:r>
        <w:rPr>
          <w:rFonts w:hint="eastAsia"/>
        </w:rPr>
        <w:t>lab2_4.cpp</w:t>
      </w:r>
      <w:r>
        <w:rPr>
          <w:rFonts w:hint="eastAsia"/>
        </w:rPr>
        <w:t>。声明一个表示时间的结构体，有表示年、月、日、小时、分、秒的成员，可以使用</w:t>
      </w:r>
      <w:r>
        <w:rPr>
          <w:rFonts w:hint="eastAsia"/>
        </w:rPr>
        <w:t>short</w:t>
      </w:r>
      <w:r>
        <w:rPr>
          <w:rFonts w:hint="eastAsia"/>
        </w:rPr>
        <w:t>类型；在主程序中实现输入输出。</w:t>
      </w:r>
    </w:p>
    <w:p w:rsidR="00290F72" w:rsidRDefault="00290F72" w:rsidP="00983F1C">
      <w:pPr>
        <w:rPr>
          <w:rFonts w:hint="eastAsia"/>
        </w:rPr>
      </w:pP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3" w:name="_Toc64142542"/>
      <w:r>
        <w:rPr>
          <w:rFonts w:hint="eastAsia"/>
        </w:rPr>
        <w:lastRenderedPageBreak/>
        <w:t>实验三</w:t>
      </w:r>
      <w:r>
        <w:rPr>
          <w:rFonts w:hint="eastAsia"/>
        </w:rPr>
        <w:t xml:space="preserve"> </w:t>
      </w:r>
      <w:r>
        <w:rPr>
          <w:rFonts w:hint="eastAsia"/>
        </w:rPr>
        <w:t>函数的应用（</w:t>
      </w:r>
      <w:r>
        <w:rPr>
          <w:rFonts w:hint="eastAsia"/>
        </w:rPr>
        <w:t>2</w:t>
      </w:r>
      <w:r>
        <w:rPr>
          <w:rFonts w:hint="eastAsia"/>
        </w:rPr>
        <w:t>学时）</w:t>
      </w:r>
      <w:bookmarkEnd w:id="3"/>
    </w:p>
    <w:p w:rsidR="00983F1C" w:rsidRDefault="00983F1C" w:rsidP="00983F1C">
      <w:pPr>
        <w:pStyle w:val="a4"/>
        <w:tabs>
          <w:tab w:val="clear" w:pos="0"/>
          <w:tab w:val="clear" w:pos="425"/>
        </w:tabs>
        <w:ind w:left="0" w:firstLine="0"/>
        <w:rPr>
          <w:rFonts w:hint="eastAsia"/>
        </w:rPr>
      </w:pPr>
      <w:r>
        <w:rPr>
          <w:rFonts w:hint="eastAsia"/>
        </w:rPr>
        <w:t>实验目的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  <w:rPr>
          <w:rFonts w:hint="eastAsia"/>
        </w:rPr>
      </w:pPr>
      <w:r>
        <w:rPr>
          <w:rFonts w:hint="eastAsia"/>
        </w:rPr>
        <w:t>掌握函数的定义和调用方法。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  <w:rPr>
          <w:rFonts w:hint="eastAsia"/>
        </w:rPr>
      </w:pPr>
      <w:r>
        <w:rPr>
          <w:rFonts w:hint="eastAsia"/>
        </w:rPr>
        <w:t>练习重载函数的使用。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  <w:rPr>
          <w:rFonts w:hint="eastAsia"/>
        </w:rPr>
      </w:pPr>
      <w:r>
        <w:rPr>
          <w:rFonts w:hint="eastAsia"/>
        </w:rPr>
        <w:t>练习使用系统函数。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  <w:rPr>
          <w:rFonts w:hint="eastAsia"/>
        </w:rPr>
      </w:pPr>
      <w:r>
        <w:rPr>
          <w:rFonts w:hint="eastAsia"/>
        </w:rPr>
        <w:t>学习使用</w:t>
      </w:r>
      <w:r>
        <w:rPr>
          <w:rFonts w:hint="eastAsia"/>
        </w:rPr>
        <w:t>V</w:t>
      </w:r>
      <w:r>
        <w:t xml:space="preserve">S 2008 </w:t>
      </w:r>
      <w:r>
        <w:rPr>
          <w:rFonts w:hint="eastAsia"/>
        </w:rPr>
        <w:t>以及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调试功能，使用</w:t>
      </w:r>
      <w:r>
        <w:rPr>
          <w:rFonts w:hint="eastAsia"/>
        </w:rPr>
        <w:t>step in</w:t>
      </w:r>
      <w:r>
        <w:t>to</w:t>
      </w:r>
      <w:r>
        <w:rPr>
          <w:rFonts w:hint="eastAsia"/>
        </w:rPr>
        <w:t>追踪到函数内部。</w:t>
      </w:r>
    </w:p>
    <w:p w:rsidR="00983F1C" w:rsidRDefault="00983F1C" w:rsidP="00983F1C">
      <w:pPr>
        <w:pStyle w:val="a4"/>
        <w:tabs>
          <w:tab w:val="clear" w:pos="0"/>
          <w:tab w:val="clear" w:pos="425"/>
        </w:tabs>
        <w:ind w:left="0" w:firstLine="0"/>
        <w:rPr>
          <w:rFonts w:hint="eastAsia"/>
        </w:rPr>
      </w:pPr>
      <w:r>
        <w:rPr>
          <w:rFonts w:hint="eastAsia"/>
        </w:rPr>
        <w:t>实验任务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</w:pPr>
      <w:r>
        <w:rPr>
          <w:rFonts w:hint="eastAsia"/>
        </w:rPr>
        <w:t>编写一个函数把华氏温度转换为摄氏温度，转换公式为：</w:t>
      </w:r>
      <w:r>
        <w:rPr>
          <w:rFonts w:hint="eastAsia"/>
        </w:rPr>
        <w:t>C = (F - 32) * 5/9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  <w:rPr>
          <w:rFonts w:hint="eastAsia"/>
        </w:rPr>
      </w:pPr>
      <w:r>
        <w:rPr>
          <w:rFonts w:hint="eastAsia"/>
        </w:rPr>
        <w:t>编写重载函数</w:t>
      </w:r>
      <w:r>
        <w:t>Max1</w:t>
      </w:r>
      <w:r>
        <w:rPr>
          <w:rFonts w:hint="eastAsia"/>
        </w:rPr>
        <w:t>可分别求取两个整数，三个整数，两个双精度数，三个双精度数的最大值。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</w:pPr>
      <w:r>
        <w:rPr>
          <w:rFonts w:hint="eastAsia"/>
        </w:rPr>
        <w:t>使用系统函数</w:t>
      </w:r>
      <w:r>
        <w:t>pow(x,y)</w:t>
      </w:r>
      <w:r>
        <w:rPr>
          <w:rFonts w:hint="eastAsia"/>
        </w:rPr>
        <w:t>计算</w:t>
      </w:r>
      <w:r>
        <w:t>x</w:t>
      </w:r>
      <w:r>
        <w:rPr>
          <w:vertAlign w:val="superscript"/>
        </w:rPr>
        <w:t>y</w:t>
      </w:r>
      <w:r>
        <w:rPr>
          <w:rFonts w:hint="eastAsia"/>
        </w:rPr>
        <w:t>的值，注意包含头文件</w:t>
      </w:r>
      <w:r>
        <w:t>math.h</w:t>
      </w:r>
      <w:r>
        <w:rPr>
          <w:rFonts w:hint="eastAsia"/>
        </w:rPr>
        <w:t>。</w:t>
      </w:r>
    </w:p>
    <w:p w:rsidR="00983F1C" w:rsidRDefault="00983F1C" w:rsidP="00983F1C">
      <w:pPr>
        <w:pStyle w:val="a7"/>
        <w:tabs>
          <w:tab w:val="clear" w:pos="0"/>
          <w:tab w:val="clear" w:pos="425"/>
        </w:tabs>
        <w:ind w:left="540" w:firstLine="0"/>
        <w:rPr>
          <w:rFonts w:hint="eastAsia"/>
        </w:rPr>
      </w:pPr>
      <w:r>
        <w:rPr>
          <w:rFonts w:hint="eastAsia"/>
        </w:rPr>
        <w:t>用递归的方法编写函数求</w:t>
      </w:r>
      <w:r>
        <w:t xml:space="preserve">Fibonacci </w:t>
      </w:r>
      <w:r>
        <w:rPr>
          <w:rFonts w:hint="eastAsia"/>
        </w:rPr>
        <w:t>级数，观察递归调用的过程。</w:t>
      </w: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4" w:name="_Toc64142546"/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r>
        <w:rPr>
          <w:rFonts w:hint="eastAsia"/>
        </w:rPr>
        <w:t>类与对象（</w:t>
      </w:r>
      <w:r>
        <w:rPr>
          <w:rFonts w:hint="eastAsia"/>
        </w:rPr>
        <w:t>4</w:t>
      </w:r>
      <w:r>
        <w:rPr>
          <w:rFonts w:hint="eastAsia"/>
        </w:rPr>
        <w:t>学时）</w:t>
      </w:r>
      <w:bookmarkEnd w:id="4"/>
    </w:p>
    <w:p w:rsidR="00983F1C" w:rsidRDefault="00983F1C" w:rsidP="00983F1C">
      <w:pPr>
        <w:pStyle w:val="a4"/>
        <w:numPr>
          <w:ilvl w:val="1"/>
          <w:numId w:val="10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实验目的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</w:pPr>
      <w:r>
        <w:rPr>
          <w:rFonts w:hint="eastAsia"/>
        </w:rPr>
        <w:t>掌握类的声明和使用。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掌握类的声明和对象的声明。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复习具有不同访问属性的成员的访问方式。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观察构造函数和析构函数的执行过程。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学习类的组合使用方法。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S2008</w:t>
      </w:r>
      <w:r>
        <w:rPr>
          <w:rFonts w:hint="eastAsia"/>
        </w:rPr>
        <w:t>以及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调试功能观察程序流程，跟踪观察类的构造函数、析构函数、成员函数的执行顺序。</w:t>
      </w:r>
    </w:p>
    <w:p w:rsidR="00983F1C" w:rsidRDefault="00983F1C" w:rsidP="00983F1C">
      <w:pPr>
        <w:pStyle w:val="a4"/>
        <w:numPr>
          <w:ilvl w:val="1"/>
          <w:numId w:val="10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实验任务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声明一个</w:t>
      </w:r>
      <w:r>
        <w:rPr>
          <w:rFonts w:hint="eastAsia"/>
        </w:rPr>
        <w:t>CPU</w:t>
      </w:r>
      <w:r>
        <w:rPr>
          <w:rFonts w:hint="eastAsia"/>
        </w:rPr>
        <w:t>类，包含等级（</w:t>
      </w:r>
      <w:r>
        <w:rPr>
          <w:rFonts w:hint="eastAsia"/>
        </w:rPr>
        <w:t>rank</w:t>
      </w:r>
      <w:r>
        <w:rPr>
          <w:rFonts w:hint="eastAsia"/>
        </w:rPr>
        <w:t>）、频率（</w:t>
      </w:r>
      <w:r>
        <w:rPr>
          <w:rFonts w:hint="eastAsia"/>
        </w:rPr>
        <w:t>frequency</w:t>
      </w:r>
      <w:r>
        <w:rPr>
          <w:rFonts w:hint="eastAsia"/>
        </w:rPr>
        <w:t>）、电压（</w:t>
      </w:r>
      <w:r>
        <w:rPr>
          <w:rFonts w:hint="eastAsia"/>
        </w:rPr>
        <w:t>voltage</w:t>
      </w:r>
      <w:r>
        <w:rPr>
          <w:rFonts w:hint="eastAsia"/>
        </w:rPr>
        <w:t>）等属性，有两个公有成员函数</w:t>
      </w:r>
      <w:r>
        <w:t>run</w:t>
      </w:r>
      <w:r>
        <w:rPr>
          <w:rFonts w:hint="eastAsia"/>
        </w:rPr>
        <w:t>、</w:t>
      </w:r>
      <w:r>
        <w:t>stop</w:t>
      </w:r>
      <w:r>
        <w:rPr>
          <w:rFonts w:hint="eastAsia"/>
        </w:rPr>
        <w:t>。其中，</w:t>
      </w:r>
      <w:r>
        <w:t>rank</w:t>
      </w:r>
      <w:r>
        <w:rPr>
          <w:rFonts w:hint="eastAsia"/>
        </w:rPr>
        <w:t>为枚举类型</w:t>
      </w:r>
      <w:r>
        <w:t>CPU_Rank</w:t>
      </w:r>
      <w:r>
        <w:rPr>
          <w:rFonts w:hint="eastAsia"/>
        </w:rPr>
        <w:t>，声明为</w:t>
      </w:r>
      <w:r>
        <w:t>enum CPU_Rank {P1=1,P2,P3,P4,P5,P6,P7}</w:t>
      </w:r>
      <w:r>
        <w:rPr>
          <w:rFonts w:hint="eastAsia"/>
        </w:rPr>
        <w:t>，</w:t>
      </w:r>
      <w:r>
        <w:rPr>
          <w:rFonts w:hint="eastAsia"/>
        </w:rPr>
        <w:t>frequency</w:t>
      </w:r>
      <w:r>
        <w:rPr>
          <w:rFonts w:hint="eastAsia"/>
        </w:rPr>
        <w:t>为单位是</w:t>
      </w:r>
      <w:r>
        <w:t>MHz</w:t>
      </w:r>
      <w:r>
        <w:rPr>
          <w:rFonts w:hint="eastAsia"/>
        </w:rPr>
        <w:t>的整型数，</w:t>
      </w:r>
      <w:r>
        <w:rPr>
          <w:rFonts w:hint="eastAsia"/>
        </w:rPr>
        <w:t>voltage</w:t>
      </w:r>
      <w:r>
        <w:rPr>
          <w:rFonts w:hint="eastAsia"/>
        </w:rPr>
        <w:t>为浮点型的电压值。观察构造函数和析构函数的调用顺序。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声明一个简单的</w:t>
      </w:r>
      <w:r>
        <w:t>Computer</w:t>
      </w:r>
      <w:r>
        <w:rPr>
          <w:rFonts w:hint="eastAsia"/>
        </w:rPr>
        <w:t>类，有数据成员芯片（</w:t>
      </w:r>
      <w:r>
        <w:t>cpu</w:t>
      </w:r>
      <w:r>
        <w:rPr>
          <w:rFonts w:hint="eastAsia"/>
        </w:rPr>
        <w:t>）、内存（</w:t>
      </w:r>
      <w:r>
        <w:t>ram</w:t>
      </w:r>
      <w:r>
        <w:rPr>
          <w:rFonts w:hint="eastAsia"/>
        </w:rPr>
        <w:t>）、光驱（</w:t>
      </w:r>
      <w:r>
        <w:t>cdrom</w:t>
      </w:r>
      <w:r>
        <w:rPr>
          <w:rFonts w:hint="eastAsia"/>
        </w:rPr>
        <w:t>）等等，有两个公有成员函数</w:t>
      </w:r>
      <w:r>
        <w:t>run</w:t>
      </w:r>
      <w:r>
        <w:rPr>
          <w:rFonts w:hint="eastAsia"/>
        </w:rPr>
        <w:t>、</w:t>
      </w:r>
      <w:r>
        <w:t>stop</w:t>
      </w:r>
      <w:r>
        <w:rPr>
          <w:rFonts w:hint="eastAsia"/>
        </w:rPr>
        <w:t>。</w:t>
      </w:r>
      <w:r>
        <w:t>cpu</w:t>
      </w:r>
      <w:r>
        <w:rPr>
          <w:rFonts w:hint="eastAsia"/>
        </w:rPr>
        <w:t>为</w:t>
      </w:r>
      <w:r>
        <w:t>CPU</w:t>
      </w:r>
      <w:r>
        <w:rPr>
          <w:rFonts w:hint="eastAsia"/>
        </w:rPr>
        <w:t>类的一个对象，</w:t>
      </w:r>
      <w:r>
        <w:t>ram</w:t>
      </w:r>
      <w:r>
        <w:rPr>
          <w:rFonts w:hint="eastAsia"/>
        </w:rPr>
        <w:t>为</w:t>
      </w:r>
      <w:r>
        <w:rPr>
          <w:rFonts w:hint="eastAsia"/>
        </w:rPr>
        <w:t>RAM</w:t>
      </w:r>
      <w:r>
        <w:rPr>
          <w:rFonts w:hint="eastAsia"/>
        </w:rPr>
        <w:t>类的一个对象，</w:t>
      </w:r>
      <w:r>
        <w:t>cdrom</w:t>
      </w:r>
      <w:r>
        <w:rPr>
          <w:rFonts w:hint="eastAsia"/>
        </w:rPr>
        <w:t>为</w:t>
      </w:r>
      <w:r>
        <w:t>CDROM</w:t>
      </w:r>
      <w:r>
        <w:rPr>
          <w:rFonts w:hint="eastAsia"/>
        </w:rPr>
        <w:t>类的一个对象，声明并实现这个类。</w:t>
      </w:r>
    </w:p>
    <w:p w:rsidR="00983F1C" w:rsidRDefault="00983F1C" w:rsidP="00983F1C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（选做）设计一个用于人事管理的</w:t>
      </w:r>
      <w:r>
        <w:t>People</w:t>
      </w:r>
      <w:r>
        <w:rPr>
          <w:rFonts w:hint="eastAsia"/>
        </w:rPr>
        <w:t>（人员）类。考虑到通用性，这里只抽象出所有类型人员都具有的属性：</w:t>
      </w:r>
      <w:r>
        <w:rPr>
          <w:rFonts w:hint="eastAsia"/>
        </w:rPr>
        <w:t>number</w:t>
      </w:r>
      <w:r>
        <w:rPr>
          <w:rFonts w:hint="eastAsia"/>
        </w:rPr>
        <w:t>（编号）、</w:t>
      </w:r>
      <w:r>
        <w:t>sex</w:t>
      </w:r>
      <w:r>
        <w:rPr>
          <w:rFonts w:hint="eastAsia"/>
        </w:rPr>
        <w:t>（性别）、</w:t>
      </w:r>
      <w:r>
        <w:t>birthday</w:t>
      </w:r>
      <w:r>
        <w:rPr>
          <w:rFonts w:hint="eastAsia"/>
        </w:rPr>
        <w:t>（出生日期）、</w:t>
      </w:r>
      <w:r>
        <w:t>id</w:t>
      </w:r>
      <w:r>
        <w:rPr>
          <w:rFonts w:hint="eastAsia"/>
        </w:rPr>
        <w:t>（身份证号）等等。其中“出生日期”声明为一个“日期”类内嵌子对象。用成员函数实现对人员信息的录入和显示。要求包括：构造函数和析构函数、拷贝构造函数、内联成员函数、组合。</w:t>
      </w: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rPr>
          <w:rFonts w:hint="eastAsia"/>
        </w:rPr>
      </w:pPr>
    </w:p>
    <w:p w:rsidR="00983F1C" w:rsidRDefault="00983F1C" w:rsidP="00983F1C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5" w:name="_Toc64142550"/>
      <w:r>
        <w:rPr>
          <w:rFonts w:hint="eastAsia"/>
        </w:rPr>
        <w:lastRenderedPageBreak/>
        <w:t>实验五</w:t>
      </w:r>
      <w:r>
        <w:rPr>
          <w:rFonts w:hint="eastAsia"/>
        </w:rPr>
        <w:t xml:space="preserve"> C++</w:t>
      </w:r>
      <w:r>
        <w:rPr>
          <w:rFonts w:hint="eastAsia"/>
        </w:rPr>
        <w:t>程序的结构（</w:t>
      </w:r>
      <w:r>
        <w:rPr>
          <w:rFonts w:hint="eastAsia"/>
        </w:rPr>
        <w:t>2</w:t>
      </w:r>
      <w:r>
        <w:rPr>
          <w:rFonts w:hint="eastAsia"/>
        </w:rPr>
        <w:t>学时）</w:t>
      </w:r>
      <w:bookmarkEnd w:id="5"/>
    </w:p>
    <w:p w:rsidR="00983F1C" w:rsidRDefault="00983F1C" w:rsidP="00983F1C">
      <w:pPr>
        <w:pStyle w:val="a4"/>
        <w:numPr>
          <w:ilvl w:val="1"/>
          <w:numId w:val="11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实验目的</w:t>
      </w:r>
    </w:p>
    <w:p w:rsidR="00983F1C" w:rsidRDefault="00983F1C" w:rsidP="00983F1C">
      <w:pPr>
        <w:pStyle w:val="a7"/>
        <w:numPr>
          <w:ilvl w:val="2"/>
          <w:numId w:val="11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观察程序运行中变量的作用域、生存期和可见性；</w:t>
      </w:r>
    </w:p>
    <w:p w:rsidR="00983F1C" w:rsidRDefault="00983F1C" w:rsidP="00983F1C">
      <w:pPr>
        <w:pStyle w:val="a7"/>
        <w:numPr>
          <w:ilvl w:val="2"/>
          <w:numId w:val="11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学习类的静态成员的使用；</w:t>
      </w:r>
    </w:p>
    <w:p w:rsidR="00983F1C" w:rsidRDefault="00983F1C" w:rsidP="00983F1C">
      <w:pPr>
        <w:pStyle w:val="a7"/>
        <w:numPr>
          <w:ilvl w:val="2"/>
          <w:numId w:val="11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学习多文件结构在</w:t>
      </w:r>
      <w:r>
        <w:rPr>
          <w:rFonts w:hint="eastAsia"/>
        </w:rPr>
        <w:t>C++</w:t>
      </w:r>
      <w:r>
        <w:rPr>
          <w:rFonts w:hint="eastAsia"/>
        </w:rPr>
        <w:t>程序中的使用；</w:t>
      </w:r>
    </w:p>
    <w:p w:rsidR="00983F1C" w:rsidRDefault="00983F1C" w:rsidP="00983F1C">
      <w:pPr>
        <w:pStyle w:val="a4"/>
        <w:numPr>
          <w:ilvl w:val="1"/>
          <w:numId w:val="11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实验任务</w:t>
      </w:r>
    </w:p>
    <w:p w:rsidR="00983F1C" w:rsidRDefault="00983F1C" w:rsidP="00983F1C">
      <w:pPr>
        <w:pStyle w:val="a7"/>
        <w:numPr>
          <w:ilvl w:val="2"/>
          <w:numId w:val="11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运行下面的程序，观察变量</w:t>
      </w:r>
      <w:r>
        <w:t>x</w:t>
      </w:r>
      <w:r>
        <w:rPr>
          <w:rFonts w:hint="eastAsia"/>
        </w:rPr>
        <w:t>、</w:t>
      </w:r>
      <w:r>
        <w:t>y</w:t>
      </w:r>
      <w:r>
        <w:rPr>
          <w:rFonts w:hint="eastAsia"/>
        </w:rPr>
        <w:t>的值。</w:t>
      </w:r>
      <w:r>
        <w:rPr>
          <w:rFonts w:hint="eastAsia"/>
        </w:rPr>
        <w:t xml:space="preserve"> </w:t>
      </w:r>
    </w:p>
    <w:p w:rsidR="00983F1C" w:rsidRDefault="00983F1C" w:rsidP="00983F1C">
      <w:pPr>
        <w:ind w:left="540"/>
        <w:rPr>
          <w:rFonts w:hint="eastAsia"/>
        </w:rPr>
      </w:pPr>
      <w:r>
        <w:rPr>
          <w:rFonts w:hint="eastAsia"/>
        </w:rPr>
        <w:t>//lab5_1.cpp</w:t>
      </w:r>
    </w:p>
    <w:p w:rsidR="00983F1C" w:rsidRDefault="00983F1C" w:rsidP="00983F1C">
      <w:pPr>
        <w:pStyle w:val="ab"/>
        <w:rPr>
          <w:rFonts w:hint="eastAsia"/>
        </w:rPr>
      </w:pPr>
      <w:r>
        <w:rPr>
          <w:rFonts w:hint="eastAsia"/>
        </w:rPr>
        <w:t>#include &lt;iostream&gt;</w:t>
      </w:r>
    </w:p>
    <w:p w:rsidR="00983F1C" w:rsidRDefault="00983F1C" w:rsidP="00983F1C">
      <w:pPr>
        <w:pStyle w:val="ac"/>
        <w:rPr>
          <w:rFonts w:hint="eastAsia"/>
        </w:rPr>
      </w:pPr>
      <w:r>
        <w:t>using namespace std;</w:t>
      </w:r>
    </w:p>
    <w:p w:rsidR="00983F1C" w:rsidRDefault="00983F1C" w:rsidP="00983F1C">
      <w:pPr>
        <w:pStyle w:val="a6"/>
        <w:ind w:left="540"/>
        <w:rPr>
          <w:rFonts w:hint="eastAsia"/>
        </w:rPr>
      </w:pP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void fn1(); 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int x = 1, y = 2; </w:t>
      </w:r>
    </w:p>
    <w:p w:rsidR="00983F1C" w:rsidRDefault="00983F1C" w:rsidP="00983F1C">
      <w:pPr>
        <w:pStyle w:val="a6"/>
        <w:ind w:left="540"/>
        <w:rPr>
          <w:rFonts w:hint="eastAsia"/>
        </w:rPr>
      </w:pP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int main()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{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cout &lt;&lt; "Begin..."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"x = " &lt;&lt; x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"y = " &lt;&lt; y &lt;&lt; 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cout &lt;&lt; "Evaluate x and y in main()..." &lt;&lt; 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int x = 10, y = 20;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"x = " &lt;&lt; x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"y = " &lt;&lt; y &lt;&lt; 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ab/>
        <w:t>cout &lt;&lt; "Step into fn1()..."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fn1();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"Back in main"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"x = " &lt;&lt; x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cout &lt;&lt; "y = " &lt;&lt; y &lt;&lt; endl;</w:t>
      </w:r>
    </w:p>
    <w:p w:rsidR="00983F1C" w:rsidRDefault="00983F1C" w:rsidP="00983F1C">
      <w:pPr>
        <w:pStyle w:val="a6"/>
        <w:ind w:left="540" w:firstLine="300"/>
        <w:rPr>
          <w:rFonts w:hint="eastAsia"/>
        </w:rPr>
      </w:pPr>
      <w:r>
        <w:rPr>
          <w:rFonts w:hint="eastAsia"/>
        </w:rPr>
        <w:t>return 0;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}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void fn1()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{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int y = 200;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cout &lt;&lt; "x = " &lt;&lt; x &lt;&lt; 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 xml:space="preserve">    cout &lt;&lt; "y = " &lt;&lt; y &lt;&lt; endl;</w:t>
      </w:r>
    </w:p>
    <w:p w:rsidR="00983F1C" w:rsidRDefault="00983F1C" w:rsidP="00983F1C">
      <w:pPr>
        <w:pStyle w:val="a6"/>
        <w:ind w:left="540"/>
        <w:rPr>
          <w:rFonts w:hint="eastAsia"/>
        </w:rPr>
      </w:pPr>
      <w:r>
        <w:rPr>
          <w:rFonts w:hint="eastAsia"/>
        </w:rPr>
        <w:t>}</w:t>
      </w:r>
    </w:p>
    <w:p w:rsidR="00983F1C" w:rsidRDefault="00983F1C" w:rsidP="00983F1C">
      <w:pPr>
        <w:pStyle w:val="a7"/>
        <w:numPr>
          <w:ilvl w:val="2"/>
          <w:numId w:val="11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实现客户机（</w:t>
      </w:r>
      <w:r>
        <w:rPr>
          <w:rFonts w:hint="eastAsia"/>
        </w:rPr>
        <w:t>CLIENT</w:t>
      </w:r>
      <w:r>
        <w:rPr>
          <w:rFonts w:hint="eastAsia"/>
        </w:rPr>
        <w:t>）类。声明字符型静态数据成员</w:t>
      </w:r>
      <w:r>
        <w:t>ServerName</w:t>
      </w:r>
      <w:r>
        <w:rPr>
          <w:rFonts w:hint="eastAsia"/>
        </w:rPr>
        <w:t>，保存其服务器名称；整型静态数据成员</w:t>
      </w:r>
      <w:r>
        <w:t>ClientNum</w:t>
      </w:r>
      <w:r>
        <w:rPr>
          <w:rFonts w:hint="eastAsia"/>
        </w:rPr>
        <w:t>，记录已定义的客户数量；定义静态函数</w:t>
      </w:r>
      <w:r>
        <w:t>Chang</w:t>
      </w:r>
      <w:r>
        <w:rPr>
          <w:rFonts w:hint="eastAsia"/>
        </w:rPr>
        <w:t>e</w:t>
      </w:r>
      <w:r>
        <w:t>ServerName()</w:t>
      </w:r>
      <w:r>
        <w:rPr>
          <w:rFonts w:hint="eastAsia"/>
        </w:rPr>
        <w:t>改变服务器名称。在头文件</w:t>
      </w:r>
      <w:r>
        <w:t>client.h</w:t>
      </w:r>
      <w:r>
        <w:rPr>
          <w:rFonts w:hint="eastAsia"/>
        </w:rPr>
        <w:t>中声明类，在文件</w:t>
      </w:r>
      <w:r>
        <w:t>client.cpp</w:t>
      </w:r>
      <w:r>
        <w:rPr>
          <w:rFonts w:hint="eastAsia"/>
        </w:rPr>
        <w:t>中实现，在文件</w:t>
      </w:r>
      <w:r>
        <w:t>test.cpp</w:t>
      </w:r>
      <w:r>
        <w:rPr>
          <w:rFonts w:hint="eastAsia"/>
        </w:rPr>
        <w:t>中测试这个类，观察相应的成员变量取值的变化情况。</w:t>
      </w:r>
    </w:p>
    <w:p w:rsidR="00983F1C" w:rsidRDefault="00983F1C" w:rsidP="00983F1C">
      <w:pPr>
        <w:rPr>
          <w:rFonts w:hint="eastAsia"/>
        </w:rPr>
      </w:pPr>
    </w:p>
    <w:p w:rsidR="00BA4AD0" w:rsidRDefault="00BA4AD0" w:rsidP="00BA4AD0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6" w:name="_Toc64142554"/>
      <w:r>
        <w:rPr>
          <w:rFonts w:hint="eastAsia"/>
        </w:rPr>
        <w:lastRenderedPageBreak/>
        <w:t>实验六</w:t>
      </w:r>
      <w:r>
        <w:rPr>
          <w:rFonts w:hint="eastAsia"/>
        </w:rPr>
        <w:t xml:space="preserve"> </w:t>
      </w:r>
      <w:r>
        <w:rPr>
          <w:rFonts w:hint="eastAsia"/>
        </w:rPr>
        <w:t>数组、指针与字符串（</w:t>
      </w:r>
      <w:r>
        <w:rPr>
          <w:rFonts w:hint="eastAsia"/>
        </w:rPr>
        <w:t>4</w:t>
      </w:r>
      <w:r>
        <w:rPr>
          <w:rFonts w:hint="eastAsia"/>
        </w:rPr>
        <w:t>学时）</w:t>
      </w:r>
      <w:bookmarkEnd w:id="6"/>
    </w:p>
    <w:p w:rsidR="00BA4AD0" w:rsidRDefault="00BA4AD0" w:rsidP="00BA4AD0">
      <w:pPr>
        <w:pStyle w:val="a4"/>
        <w:numPr>
          <w:ilvl w:val="1"/>
          <w:numId w:val="10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实验目的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学习使用数组数据对象；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学习字符串数据的组织和处理；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学习标准</w:t>
      </w:r>
      <w:r>
        <w:rPr>
          <w:rFonts w:hint="eastAsia"/>
        </w:rPr>
        <w:t>C++</w:t>
      </w:r>
      <w:r>
        <w:rPr>
          <w:rFonts w:hint="eastAsia"/>
        </w:rPr>
        <w:t>库的使用；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掌握指针的使用方法；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练习通过</w:t>
      </w:r>
      <w:r>
        <w:rPr>
          <w:rFonts w:hint="eastAsia"/>
        </w:rPr>
        <w:t>debug</w:t>
      </w:r>
      <w:r>
        <w:rPr>
          <w:rFonts w:hint="eastAsia"/>
        </w:rPr>
        <w:t>观察指针的内容及其所指的对象的内容；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练习通过动态内存分配实现动态数组，并体会指针在其中的作用；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分别使用字符数组和标准</w:t>
      </w:r>
      <w:r>
        <w:rPr>
          <w:rFonts w:hint="eastAsia"/>
        </w:rPr>
        <w:t>C++</w:t>
      </w:r>
      <w:r>
        <w:rPr>
          <w:rFonts w:hint="eastAsia"/>
        </w:rPr>
        <w:t>库练习处理字符串的方法。</w:t>
      </w:r>
    </w:p>
    <w:p w:rsidR="00BA4AD0" w:rsidRDefault="00BA4AD0" w:rsidP="00BA4AD0">
      <w:pPr>
        <w:pStyle w:val="a4"/>
        <w:numPr>
          <w:ilvl w:val="1"/>
          <w:numId w:val="10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实验任务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编写并测试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矩阵转置函数，使用数组保存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矩阵。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使用动态内存分配生成动态数组来重新完成上题，使用指针实现函数的功能。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编程实现两字符串的连接。要求使用字符数组保存字符串，不要使用系统函数。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使用</w:t>
      </w:r>
      <w:r>
        <w:t>string</w:t>
      </w:r>
      <w:r>
        <w:rPr>
          <w:rFonts w:hint="eastAsia"/>
        </w:rPr>
        <w:t>类声明字符串对象，重新实现上一小题。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声明一个</w:t>
      </w:r>
      <w:r>
        <w:t>Employee</w:t>
      </w:r>
      <w:r>
        <w:rPr>
          <w:rFonts w:hint="eastAsia"/>
        </w:rPr>
        <w:t>类，其中包括姓名、街道地址、城市和邮编等属性，以及</w:t>
      </w:r>
      <w:r>
        <w:t>cha</w:t>
      </w:r>
      <w:r>
        <w:rPr>
          <w:rFonts w:hint="eastAsia"/>
        </w:rPr>
        <w:t>n</w:t>
      </w:r>
      <w:r>
        <w:t>ge_name()</w:t>
      </w:r>
      <w:r>
        <w:rPr>
          <w:rFonts w:hint="eastAsia"/>
        </w:rPr>
        <w:t>和</w:t>
      </w:r>
      <w:r>
        <w:t>display()</w:t>
      </w:r>
      <w:r>
        <w:rPr>
          <w:rFonts w:hint="eastAsia"/>
        </w:rPr>
        <w:t>等函数。</w:t>
      </w:r>
      <w:r>
        <w:t>display()</w:t>
      </w:r>
      <w:r>
        <w:rPr>
          <w:rFonts w:hint="eastAsia"/>
        </w:rPr>
        <w:t>显示姓名、街道地址、城市和邮编等属性，</w:t>
      </w:r>
      <w:r>
        <w:t>change_name()</w:t>
      </w:r>
      <w:r>
        <w:rPr>
          <w:rFonts w:hint="eastAsia"/>
        </w:rPr>
        <w:t>改变对象的姓名属性，实现并测试这个类。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声明包含</w:t>
      </w:r>
      <w:r>
        <w:rPr>
          <w:rFonts w:hint="eastAsia"/>
        </w:rPr>
        <w:t>5</w:t>
      </w:r>
      <w:r>
        <w:rPr>
          <w:rFonts w:hint="eastAsia"/>
        </w:rPr>
        <w:t>个元素的对象数组，每个元素都是</w:t>
      </w:r>
      <w:r>
        <w:t>Employee</w:t>
      </w:r>
      <w:r>
        <w:rPr>
          <w:rFonts w:hint="eastAsia"/>
        </w:rPr>
        <w:t>类型的对象。</w:t>
      </w:r>
    </w:p>
    <w:p w:rsidR="00BA4AD0" w:rsidRDefault="00BA4AD0" w:rsidP="00BA4AD0">
      <w:pPr>
        <w:pStyle w:val="a7"/>
        <w:numPr>
          <w:ilvl w:val="2"/>
          <w:numId w:val="10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（选做）修改实验四中的选做实验中的</w:t>
      </w:r>
      <w:r>
        <w:t>people</w:t>
      </w:r>
      <w:r>
        <w:rPr>
          <w:rFonts w:hint="eastAsia"/>
        </w:rPr>
        <w:t>（人员）类。具有的属性如下：姓名</w:t>
      </w:r>
      <w:r>
        <w:rPr>
          <w:rFonts w:hint="eastAsia"/>
        </w:rPr>
        <w:t>char name[11]</w:t>
      </w:r>
      <w:r>
        <w:rPr>
          <w:rFonts w:hint="eastAsia"/>
        </w:rPr>
        <w:t>、编号</w:t>
      </w:r>
      <w:r>
        <w:rPr>
          <w:rFonts w:hint="eastAsia"/>
        </w:rPr>
        <w:t>char number[7]</w:t>
      </w:r>
      <w:r>
        <w:rPr>
          <w:rFonts w:hint="eastAsia"/>
        </w:rPr>
        <w:t>、性别</w:t>
      </w:r>
      <w:r>
        <w:rPr>
          <w:rFonts w:hint="eastAsia"/>
        </w:rPr>
        <w:t>char sex[3]</w:t>
      </w:r>
      <w:r>
        <w:rPr>
          <w:rFonts w:hint="eastAsia"/>
        </w:rPr>
        <w:t>、生日</w:t>
      </w:r>
      <w:r>
        <w:rPr>
          <w:rFonts w:hint="eastAsia"/>
        </w:rPr>
        <w:t>birthday</w:t>
      </w:r>
      <w:r>
        <w:rPr>
          <w:rFonts w:hint="eastAsia"/>
        </w:rPr>
        <w:t>、身份证号</w:t>
      </w:r>
      <w:r>
        <w:rPr>
          <w:rFonts w:hint="eastAsia"/>
        </w:rPr>
        <w:t>char id[16]</w:t>
      </w:r>
      <w:r>
        <w:rPr>
          <w:rFonts w:hint="eastAsia"/>
        </w:rPr>
        <w:t>。其中“出生日期”声明为一个“日期”类内嵌子对象。用成员函数实现对人员信息的录入和显示。要求包括：构造函数和析构函数、拷贝构造函数、内联成员函数、聚集。在测试程序中声明</w:t>
      </w:r>
      <w:r>
        <w:t>people</w:t>
      </w:r>
      <w:r>
        <w:rPr>
          <w:rFonts w:hint="eastAsia"/>
        </w:rPr>
        <w:t>类的对象数组，录入数据并显示。</w:t>
      </w:r>
    </w:p>
    <w:p w:rsidR="00BA4AD0" w:rsidRDefault="00BA4AD0" w:rsidP="00983F1C">
      <w:pPr>
        <w:rPr>
          <w:rFonts w:hint="eastAsia"/>
        </w:rPr>
      </w:pPr>
    </w:p>
    <w:p w:rsidR="00BA4AD0" w:rsidRDefault="00BA4AD0" w:rsidP="00BA4AD0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7" w:name="_Toc64142558"/>
      <w:r>
        <w:rPr>
          <w:lang w:val="en-US" w:eastAsia="zh-CN"/>
        </w:rPr>
        <w:lastRenderedPageBreak/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26" type="#_x0000_t5" style="position:absolute;left:0;text-align:left;margin-left:94.5pt;margin-top:-395.25pt;width:15.75pt;height:15.6pt;z-index:251660288"/>
        </w:pict>
      </w:r>
      <w:r>
        <w:rPr>
          <w:rFonts w:hint="eastAsia"/>
        </w:rPr>
        <w:t>实验七</w:t>
      </w:r>
      <w:r>
        <w:rPr>
          <w:rFonts w:hint="eastAsia"/>
        </w:rPr>
        <w:t xml:space="preserve"> </w:t>
      </w:r>
      <w:r>
        <w:rPr>
          <w:rFonts w:hint="eastAsia"/>
        </w:rPr>
        <w:t>继承与派生（</w:t>
      </w:r>
      <w:r>
        <w:rPr>
          <w:rFonts w:hint="eastAsia"/>
        </w:rPr>
        <w:t>4</w:t>
      </w:r>
      <w:r>
        <w:rPr>
          <w:rFonts w:hint="eastAsia"/>
        </w:rPr>
        <w:t>学时）</w:t>
      </w:r>
      <w:bookmarkEnd w:id="7"/>
    </w:p>
    <w:p w:rsidR="00BA4AD0" w:rsidRDefault="00BA4AD0" w:rsidP="00BA4AD0">
      <w:pPr>
        <w:pStyle w:val="a4"/>
        <w:numPr>
          <w:ilvl w:val="1"/>
          <w:numId w:val="5"/>
        </w:numPr>
        <w:tabs>
          <w:tab w:val="clear" w:pos="840"/>
        </w:tabs>
        <w:ind w:left="0" w:firstLine="0"/>
        <w:rPr>
          <w:rFonts w:hint="eastAsia"/>
        </w:rPr>
      </w:pPr>
      <w:r>
        <w:rPr>
          <w:rFonts w:hint="eastAsia"/>
        </w:rPr>
        <w:t>实验目的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学习声明和使用类的继承关系，声明派生类；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熟悉不同继承方式下对基类成员的访问控制；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学习利用虚基类解决二义性问题。</w:t>
      </w:r>
    </w:p>
    <w:p w:rsidR="00BA4AD0" w:rsidRDefault="00BA4AD0" w:rsidP="00BA4AD0">
      <w:pPr>
        <w:pStyle w:val="a4"/>
        <w:numPr>
          <w:ilvl w:val="1"/>
          <w:numId w:val="5"/>
        </w:numPr>
        <w:tabs>
          <w:tab w:val="clear" w:pos="840"/>
        </w:tabs>
        <w:ind w:left="0" w:firstLine="0"/>
        <w:rPr>
          <w:rFonts w:hint="eastAsia"/>
        </w:rPr>
      </w:pPr>
      <w:r>
        <w:rPr>
          <w:rFonts w:hint="eastAsia"/>
        </w:rPr>
        <w:t>实验任务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声明一个基类</w:t>
      </w:r>
      <w:r>
        <w:t>A</w:t>
      </w:r>
      <w:r>
        <w:rPr>
          <w:rFonts w:hint="eastAsia"/>
        </w:rPr>
        <w:t>nimal</w:t>
      </w:r>
      <w:r>
        <w:rPr>
          <w:rFonts w:hint="eastAsia"/>
        </w:rPr>
        <w:t>，有私有整型成员变量</w:t>
      </w:r>
      <w:r>
        <w:t>age</w:t>
      </w:r>
      <w:r>
        <w:rPr>
          <w:rFonts w:hint="eastAsia"/>
        </w:rPr>
        <w:t>，构造其派生类</w:t>
      </w:r>
      <w:r>
        <w:t>dog</w:t>
      </w:r>
      <w:r>
        <w:rPr>
          <w:rFonts w:hint="eastAsia"/>
        </w:rPr>
        <w:t>，在其成员函数</w:t>
      </w:r>
      <w:r>
        <w:t>SetAge(int n)</w:t>
      </w:r>
      <w:r>
        <w:rPr>
          <w:rFonts w:hint="eastAsia"/>
        </w:rPr>
        <w:t>中直接给</w:t>
      </w:r>
      <w:r>
        <w:t>age</w:t>
      </w:r>
      <w:r>
        <w:rPr>
          <w:rFonts w:hint="eastAsia"/>
        </w:rPr>
        <w:t>赋值，看看会有什么问题，把</w:t>
      </w:r>
      <w:r>
        <w:t>age</w:t>
      </w:r>
      <w:r>
        <w:rPr>
          <w:rFonts w:hint="eastAsia"/>
        </w:rPr>
        <w:t>改为公有成员变量，还会有问题吗？编程试试看。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声明一个基类</w:t>
      </w:r>
      <w:r>
        <w:rPr>
          <w:rFonts w:hint="eastAsia"/>
        </w:rPr>
        <w:t>BaseClass</w:t>
      </w:r>
      <w:r>
        <w:rPr>
          <w:rFonts w:hint="eastAsia"/>
        </w:rPr>
        <w:t>，有整型成员变量</w:t>
      </w:r>
      <w:r>
        <w:t>Number</w:t>
      </w:r>
      <w:r>
        <w:rPr>
          <w:rFonts w:hint="eastAsia"/>
        </w:rPr>
        <w:t>，构造其派生类</w:t>
      </w:r>
      <w:r>
        <w:rPr>
          <w:rFonts w:hint="eastAsia"/>
        </w:rPr>
        <w:t>DerivedClass</w:t>
      </w:r>
      <w:r>
        <w:rPr>
          <w:rFonts w:hint="eastAsia"/>
        </w:rPr>
        <w:t>，观察构造函数和析构函数的执行情况。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声明一个车（</w:t>
      </w:r>
      <w:r>
        <w:rPr>
          <w:rFonts w:hint="eastAsia"/>
        </w:rPr>
        <w:t>vehicle</w:t>
      </w:r>
      <w:r>
        <w:rPr>
          <w:rFonts w:hint="eastAsia"/>
        </w:rPr>
        <w:t>）基类，具有</w:t>
      </w:r>
      <w:r>
        <w:t>MaxSpeed</w:t>
      </w:r>
      <w:r>
        <w:rPr>
          <w:rFonts w:hint="eastAsia"/>
        </w:rPr>
        <w:t>、</w:t>
      </w:r>
      <w:r>
        <w:t>Weight</w:t>
      </w:r>
      <w:r>
        <w:rPr>
          <w:rFonts w:hint="eastAsia"/>
        </w:rPr>
        <w:t>等成员变量，</w:t>
      </w:r>
      <w:r>
        <w:t>Run</w:t>
      </w:r>
      <w:r>
        <w:rPr>
          <w:rFonts w:hint="eastAsia"/>
        </w:rPr>
        <w:t>、</w:t>
      </w:r>
      <w:r>
        <w:t>Stop</w:t>
      </w:r>
      <w:r>
        <w:rPr>
          <w:rFonts w:hint="eastAsia"/>
        </w:rPr>
        <w:t>等成员函数，由此派生出自行车（</w:t>
      </w:r>
      <w:r>
        <w:rPr>
          <w:rFonts w:hint="eastAsia"/>
        </w:rPr>
        <w:t>bicycle</w:t>
      </w:r>
      <w:r>
        <w:rPr>
          <w:rFonts w:hint="eastAsia"/>
        </w:rPr>
        <w:t>）类、汽车（</w:t>
      </w:r>
      <w:r>
        <w:rPr>
          <w:rFonts w:hint="eastAsia"/>
        </w:rPr>
        <w:t>motorcar</w:t>
      </w:r>
      <w:r>
        <w:rPr>
          <w:rFonts w:hint="eastAsia"/>
        </w:rPr>
        <w:t>）类。自行车（</w:t>
      </w:r>
      <w:r>
        <w:rPr>
          <w:rFonts w:hint="eastAsia"/>
        </w:rPr>
        <w:t>bicycle</w:t>
      </w:r>
      <w:r>
        <w:rPr>
          <w:rFonts w:hint="eastAsia"/>
        </w:rPr>
        <w:t>）类有高度（</w:t>
      </w:r>
      <w:r>
        <w:t>Height</w:t>
      </w:r>
      <w:r>
        <w:rPr>
          <w:rFonts w:hint="eastAsia"/>
        </w:rPr>
        <w:t>）等属性，汽车（</w:t>
      </w:r>
      <w:r>
        <w:rPr>
          <w:rFonts w:hint="eastAsia"/>
        </w:rPr>
        <w:t>motorcar</w:t>
      </w:r>
      <w:r>
        <w:rPr>
          <w:rFonts w:hint="eastAsia"/>
        </w:rPr>
        <w:t>）类有座位数（</w:t>
      </w:r>
      <w:r>
        <w:t>SeatNum</w:t>
      </w:r>
      <w:r>
        <w:rPr>
          <w:rFonts w:hint="eastAsia"/>
        </w:rPr>
        <w:t>）等属性。从</w:t>
      </w:r>
      <w:r>
        <w:t>bicycle</w:t>
      </w:r>
      <w:r>
        <w:rPr>
          <w:rFonts w:hint="eastAsia"/>
        </w:rPr>
        <w:t>和</w:t>
      </w:r>
      <w:r>
        <w:t>motorcar</w:t>
      </w:r>
      <w:r>
        <w:rPr>
          <w:rFonts w:hint="eastAsia"/>
        </w:rPr>
        <w:t>派生出摩托车（</w:t>
      </w:r>
      <w:r>
        <w:rPr>
          <w:rFonts w:hint="eastAsia"/>
        </w:rPr>
        <w:t>motorcycle</w:t>
      </w:r>
      <w:r>
        <w:rPr>
          <w:rFonts w:hint="eastAsia"/>
        </w:rPr>
        <w:t>）类，在继承过程中，注意把</w:t>
      </w:r>
      <w:r>
        <w:t>vehicle</w:t>
      </w:r>
      <w:r>
        <w:rPr>
          <w:rFonts w:hint="eastAsia"/>
        </w:rPr>
        <w:t>设置为虚基类。如果不把</w:t>
      </w:r>
      <w:r>
        <w:t>vehicle</w:t>
      </w:r>
      <w:r>
        <w:rPr>
          <w:rFonts w:hint="eastAsia"/>
        </w:rPr>
        <w:t>设置为虚基类，会有什么问题？编程试试看。</w:t>
      </w:r>
    </w:p>
    <w:p w:rsidR="00BA4AD0" w:rsidRDefault="00BA4AD0" w:rsidP="00BA4AD0">
      <w:pPr>
        <w:pStyle w:val="a7"/>
        <w:numPr>
          <w:ilvl w:val="2"/>
          <w:numId w:val="5"/>
        </w:numPr>
        <w:tabs>
          <w:tab w:val="clear" w:pos="1260"/>
        </w:tabs>
        <w:ind w:left="540" w:firstLine="0"/>
        <w:rPr>
          <w:rFonts w:hint="eastAsia"/>
        </w:rPr>
      </w:pPr>
      <w:r>
        <w:rPr>
          <w:rFonts w:hint="eastAsia"/>
        </w:rPr>
        <w:t>（选做）从实验</w:t>
      </w:r>
      <w:r>
        <w:rPr>
          <w:rFonts w:hint="eastAsia"/>
        </w:rPr>
        <w:t>6</w:t>
      </w:r>
      <w:r>
        <w:rPr>
          <w:rFonts w:hint="eastAsia"/>
        </w:rPr>
        <w:t>中的</w:t>
      </w:r>
      <w:r>
        <w:t>people</w:t>
      </w:r>
      <w:r>
        <w:rPr>
          <w:rFonts w:hint="eastAsia"/>
        </w:rPr>
        <w:t>（人员）类派生出</w:t>
      </w:r>
      <w:r>
        <w:t>student</w:t>
      </w:r>
      <w:r>
        <w:rPr>
          <w:rFonts w:hint="eastAsia"/>
        </w:rPr>
        <w:t>（学生）类，添加属性：班号</w:t>
      </w:r>
      <w:r>
        <w:rPr>
          <w:rFonts w:hint="eastAsia"/>
        </w:rPr>
        <w:t>char classNO[7]</w:t>
      </w:r>
      <w:r>
        <w:rPr>
          <w:rFonts w:hint="eastAsia"/>
        </w:rPr>
        <w:t>；从</w:t>
      </w:r>
      <w:r>
        <w:t>people</w:t>
      </w:r>
      <w:r>
        <w:rPr>
          <w:rFonts w:hint="eastAsia"/>
        </w:rPr>
        <w:t>类派生出</w:t>
      </w:r>
      <w:r>
        <w:t>teacher</w:t>
      </w:r>
      <w:r>
        <w:rPr>
          <w:rFonts w:hint="eastAsia"/>
        </w:rPr>
        <w:t>（教师）类，添加属性：职务</w:t>
      </w:r>
      <w:r>
        <w:rPr>
          <w:rFonts w:hint="eastAsia"/>
        </w:rPr>
        <w:t>char principalship[11]</w:t>
      </w:r>
      <w:r>
        <w:rPr>
          <w:rFonts w:hint="eastAsia"/>
        </w:rPr>
        <w:t>、部门</w:t>
      </w:r>
      <w:r>
        <w:rPr>
          <w:rFonts w:hint="eastAsia"/>
        </w:rPr>
        <w:t>char department[21]</w:t>
      </w:r>
      <w:r>
        <w:rPr>
          <w:rFonts w:hint="eastAsia"/>
        </w:rPr>
        <w:t>。从</w:t>
      </w:r>
      <w:r>
        <w:t>student</w:t>
      </w:r>
      <w:r>
        <w:rPr>
          <w:rFonts w:hint="eastAsia"/>
        </w:rPr>
        <w:t>类中派生出</w:t>
      </w:r>
      <w:r>
        <w:t>graduate</w:t>
      </w:r>
      <w:r>
        <w:rPr>
          <w:rFonts w:hint="eastAsia"/>
        </w:rPr>
        <w:t>（研究生）类，添加属性：专业</w:t>
      </w:r>
      <w:r>
        <w:rPr>
          <w:rFonts w:hint="eastAsia"/>
        </w:rPr>
        <w:t>char subject[21]</w:t>
      </w:r>
      <w:r>
        <w:rPr>
          <w:rFonts w:hint="eastAsia"/>
        </w:rPr>
        <w:t>、导师</w:t>
      </w:r>
      <w:r>
        <w:rPr>
          <w:rFonts w:hint="eastAsia"/>
        </w:rPr>
        <w:t>teacher adviser</w:t>
      </w:r>
      <w:r>
        <w:rPr>
          <w:rFonts w:hint="eastAsia"/>
        </w:rPr>
        <w:t>；从</w:t>
      </w:r>
      <w:r>
        <w:t>graduate</w:t>
      </w:r>
      <w:r>
        <w:rPr>
          <w:rFonts w:hint="eastAsia"/>
        </w:rPr>
        <w:t>类和</w:t>
      </w:r>
      <w:r>
        <w:t>teacher</w:t>
      </w:r>
      <w:r>
        <w:rPr>
          <w:rFonts w:hint="eastAsia"/>
        </w:rPr>
        <w:t>类派生出</w:t>
      </w:r>
      <w:r>
        <w:t>TA</w:t>
      </w:r>
      <w:r>
        <w:rPr>
          <w:rFonts w:hint="eastAsia"/>
        </w:rPr>
        <w:t>（助教生）类，注意虚基类的使用。重载相应的成员函数，测试这些类。类之间的关系如图</w:t>
      </w:r>
      <w:r>
        <w:rPr>
          <w:rFonts w:hint="eastAsia"/>
        </w:rPr>
        <w:t>7-1</w:t>
      </w:r>
      <w:r>
        <w:rPr>
          <w:rFonts w:hint="eastAsia"/>
        </w:rPr>
        <w:t>所示。</w:t>
      </w:r>
    </w:p>
    <w:p w:rsidR="00BA4AD0" w:rsidRDefault="00BA4AD0" w:rsidP="00983F1C">
      <w:pPr>
        <w:rPr>
          <w:rFonts w:hint="eastAsia"/>
        </w:rPr>
      </w:pPr>
    </w:p>
    <w:p w:rsidR="00094247" w:rsidRDefault="00094247" w:rsidP="00094247">
      <w:pPr>
        <w:pStyle w:val="a5"/>
        <w:tabs>
          <w:tab w:val="left" w:pos="1980"/>
        </w:tabs>
        <w:ind w:left="540"/>
        <w:jc w:val="center"/>
        <w:rPr>
          <w:rFonts w:hint="eastAsia"/>
        </w:rPr>
      </w:pPr>
      <w:bookmarkStart w:id="8" w:name="_Toc64142562"/>
      <w:r>
        <w:rPr>
          <w:rFonts w:hint="eastAsia"/>
        </w:rPr>
        <w:lastRenderedPageBreak/>
        <w:t>实验八</w:t>
      </w:r>
      <w:r>
        <w:rPr>
          <w:rFonts w:hint="eastAsia"/>
        </w:rPr>
        <w:t xml:space="preserve"> </w:t>
      </w:r>
      <w:r>
        <w:rPr>
          <w:rFonts w:hint="eastAsia"/>
        </w:rPr>
        <w:t>多态性（</w:t>
      </w:r>
      <w:r>
        <w:rPr>
          <w:rFonts w:hint="eastAsia"/>
        </w:rPr>
        <w:t>2</w:t>
      </w:r>
      <w:r>
        <w:rPr>
          <w:rFonts w:hint="eastAsia"/>
        </w:rPr>
        <w:t>学时）</w:t>
      </w:r>
      <w:bookmarkEnd w:id="8"/>
    </w:p>
    <w:p w:rsidR="00094247" w:rsidRDefault="00094247" w:rsidP="00094247">
      <w:pPr>
        <w:pStyle w:val="a4"/>
        <w:numPr>
          <w:ilvl w:val="1"/>
          <w:numId w:val="12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实验目的</w:t>
      </w:r>
    </w:p>
    <w:p w:rsidR="00094247" w:rsidRDefault="00094247" w:rsidP="00094247">
      <w:pPr>
        <w:pStyle w:val="a7"/>
        <w:numPr>
          <w:ilvl w:val="2"/>
          <w:numId w:val="12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掌握运算符重载的方法；</w:t>
      </w:r>
    </w:p>
    <w:p w:rsidR="00094247" w:rsidRDefault="00094247" w:rsidP="00094247">
      <w:pPr>
        <w:pStyle w:val="a7"/>
        <w:numPr>
          <w:ilvl w:val="2"/>
          <w:numId w:val="12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学习使用虚函数实现动态多态性。</w:t>
      </w:r>
    </w:p>
    <w:p w:rsidR="00094247" w:rsidRDefault="00094247" w:rsidP="00094247">
      <w:pPr>
        <w:pStyle w:val="a4"/>
        <w:numPr>
          <w:ilvl w:val="1"/>
          <w:numId w:val="12"/>
        </w:numPr>
        <w:tabs>
          <w:tab w:val="clear" w:pos="0"/>
        </w:tabs>
        <w:ind w:left="0"/>
        <w:rPr>
          <w:rFonts w:hint="eastAsia"/>
        </w:rPr>
      </w:pPr>
      <w:r>
        <w:rPr>
          <w:rFonts w:hint="eastAsia"/>
        </w:rPr>
        <w:t>实验任务</w:t>
      </w:r>
    </w:p>
    <w:p w:rsidR="00094247" w:rsidRDefault="00094247" w:rsidP="00094247">
      <w:pPr>
        <w:pStyle w:val="a7"/>
        <w:numPr>
          <w:ilvl w:val="2"/>
          <w:numId w:val="12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</w:t>
      </w:r>
      <w:r>
        <w:rPr>
          <w:rFonts w:hint="eastAsia"/>
        </w:rPr>
        <w:t>Point</w:t>
      </w:r>
      <w:r>
        <w:rPr>
          <w:rFonts w:hint="eastAsia"/>
        </w:rPr>
        <w:t>类，有坐标</w:t>
      </w:r>
      <w:r>
        <w:rPr>
          <w:rFonts w:hint="eastAsia"/>
        </w:rPr>
        <w:t>_x</w:t>
      </w:r>
      <w:r>
        <w:rPr>
          <w:rFonts w:hint="eastAsia"/>
        </w:rPr>
        <w:t>，</w:t>
      </w:r>
      <w:r>
        <w:rPr>
          <w:rFonts w:hint="eastAsia"/>
        </w:rPr>
        <w:t>_y</w:t>
      </w:r>
      <w:r>
        <w:rPr>
          <w:rFonts w:hint="eastAsia"/>
        </w:rPr>
        <w:t>两个成员变量；对</w:t>
      </w:r>
      <w:r>
        <w:rPr>
          <w:rFonts w:hint="eastAsia"/>
        </w:rPr>
        <w:t>Point</w:t>
      </w:r>
      <w:r>
        <w:rPr>
          <w:rFonts w:hint="eastAsia"/>
        </w:rPr>
        <w:t>类重载“</w:t>
      </w:r>
      <w:r>
        <w:rPr>
          <w:rFonts w:hint="eastAsia"/>
        </w:rPr>
        <w:t>++</w:t>
      </w:r>
      <w:r>
        <w:rPr>
          <w:rFonts w:hint="eastAsia"/>
        </w:rPr>
        <w:t>”（自增）、“</w:t>
      </w:r>
      <w:r>
        <w:rPr>
          <w:rFonts w:hint="eastAsia"/>
        </w:rPr>
        <w:t>--</w:t>
      </w:r>
      <w:r>
        <w:rPr>
          <w:rFonts w:hint="eastAsia"/>
        </w:rPr>
        <w:t>”（自减）运算符，实现对坐标值的改变。</w:t>
      </w:r>
    </w:p>
    <w:p w:rsidR="00094247" w:rsidRDefault="00094247" w:rsidP="00094247">
      <w:pPr>
        <w:pStyle w:val="a7"/>
        <w:numPr>
          <w:ilvl w:val="2"/>
          <w:numId w:val="12"/>
        </w:numPr>
        <w:tabs>
          <w:tab w:val="clear" w:pos="0"/>
        </w:tabs>
        <w:rPr>
          <w:rFonts w:hint="eastAsia"/>
        </w:rPr>
      </w:pPr>
      <w:r>
        <w:rPr>
          <w:rFonts w:hint="eastAsia"/>
        </w:rPr>
        <w:t>声明一个车（</w:t>
      </w:r>
      <w:r>
        <w:rPr>
          <w:rFonts w:hint="eastAsia"/>
        </w:rPr>
        <w:t>vehicle</w:t>
      </w:r>
      <w:r>
        <w:rPr>
          <w:rFonts w:hint="eastAsia"/>
        </w:rPr>
        <w:t>）基类，有</w:t>
      </w:r>
      <w:r>
        <w:t>Run</w:t>
      </w:r>
      <w:r>
        <w:rPr>
          <w:rFonts w:hint="eastAsia"/>
        </w:rPr>
        <w:t>、</w:t>
      </w:r>
      <w:r>
        <w:t>Stop</w:t>
      </w:r>
      <w:r>
        <w:rPr>
          <w:rFonts w:hint="eastAsia"/>
        </w:rPr>
        <w:t>等成员函数，由此派生出自行车（</w:t>
      </w:r>
      <w:r>
        <w:rPr>
          <w:rFonts w:hint="eastAsia"/>
        </w:rPr>
        <w:t>bicycle</w:t>
      </w:r>
      <w:r>
        <w:rPr>
          <w:rFonts w:hint="eastAsia"/>
        </w:rPr>
        <w:t>）类、汽车（</w:t>
      </w:r>
      <w:r>
        <w:rPr>
          <w:rFonts w:hint="eastAsia"/>
        </w:rPr>
        <w:t>motorcar</w:t>
      </w:r>
      <w:r>
        <w:rPr>
          <w:rFonts w:hint="eastAsia"/>
        </w:rPr>
        <w:t>）类，从</w:t>
      </w:r>
      <w:r>
        <w:t>bicycle</w:t>
      </w:r>
      <w:r>
        <w:rPr>
          <w:rFonts w:hint="eastAsia"/>
        </w:rPr>
        <w:t>和</w:t>
      </w:r>
      <w:r>
        <w:t>motorcar</w:t>
      </w:r>
      <w:r>
        <w:rPr>
          <w:rFonts w:hint="eastAsia"/>
        </w:rPr>
        <w:t>派生出摩托车（</w:t>
      </w:r>
      <w:r>
        <w:rPr>
          <w:rFonts w:hint="eastAsia"/>
        </w:rPr>
        <w:t>motorcycle</w:t>
      </w:r>
      <w:r>
        <w:rPr>
          <w:rFonts w:hint="eastAsia"/>
        </w:rPr>
        <w:t>）类，它们都有</w:t>
      </w:r>
      <w:r>
        <w:t>Run</w:t>
      </w:r>
      <w:r>
        <w:rPr>
          <w:rFonts w:hint="eastAsia"/>
        </w:rPr>
        <w:t>、</w:t>
      </w:r>
      <w:r>
        <w:t>Stop</w:t>
      </w:r>
      <w:r>
        <w:rPr>
          <w:rFonts w:hint="eastAsia"/>
        </w:rPr>
        <w:t>等成员函数。观察虚函数的作用。</w:t>
      </w:r>
    </w:p>
    <w:p w:rsidR="00094247" w:rsidRPr="00BA4AD0" w:rsidRDefault="00094247" w:rsidP="00094247">
      <w:r>
        <w:rPr>
          <w:rFonts w:hint="eastAsia"/>
        </w:rPr>
        <w:t>（选做）对实验六中的</w:t>
      </w:r>
      <w:r>
        <w:t>people</w:t>
      </w:r>
      <w:r>
        <w:rPr>
          <w:rFonts w:hint="eastAsia"/>
        </w:rPr>
        <w:t>类重载“</w:t>
      </w:r>
      <w:r>
        <w:rPr>
          <w:rFonts w:hint="eastAsia"/>
        </w:rPr>
        <w:t>==</w:t>
      </w:r>
      <w:r>
        <w:rPr>
          <w:rFonts w:hint="eastAsia"/>
        </w:rPr>
        <w:t>”运算符和“</w:t>
      </w:r>
      <w:r>
        <w:rPr>
          <w:rFonts w:hint="eastAsia"/>
        </w:rPr>
        <w:t>=</w:t>
      </w:r>
      <w:r>
        <w:rPr>
          <w:rFonts w:hint="eastAsia"/>
        </w:rPr>
        <w:t>”运算符，“</w:t>
      </w:r>
      <w:r>
        <w:rPr>
          <w:rFonts w:hint="eastAsia"/>
        </w:rPr>
        <w:t>==</w:t>
      </w:r>
      <w:r>
        <w:rPr>
          <w:rFonts w:hint="eastAsia"/>
        </w:rPr>
        <w:t>”运算符判断两个</w:t>
      </w:r>
      <w:r>
        <w:t>people</w:t>
      </w:r>
      <w:r>
        <w:rPr>
          <w:rFonts w:hint="eastAsia"/>
        </w:rPr>
        <w:t>类对象的</w:t>
      </w:r>
      <w:r>
        <w:t>id</w:t>
      </w:r>
      <w:r>
        <w:rPr>
          <w:rFonts w:hint="eastAsia"/>
        </w:rPr>
        <w:t>属性的大小；“</w:t>
      </w:r>
      <w:r>
        <w:rPr>
          <w:rFonts w:hint="eastAsia"/>
        </w:rPr>
        <w:t>=</w:t>
      </w:r>
      <w:r>
        <w:rPr>
          <w:rFonts w:hint="eastAsia"/>
        </w:rPr>
        <w:t>”运算符实现</w:t>
      </w:r>
      <w:r>
        <w:t>people</w:t>
      </w:r>
      <w:r>
        <w:rPr>
          <w:rFonts w:hint="eastAsia"/>
        </w:rPr>
        <w:t>类对象的</w:t>
      </w:r>
    </w:p>
    <w:sectPr w:rsidR="00094247" w:rsidRPr="00BA4AD0" w:rsidSect="00290F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8"/>
      <w:numFmt w:val="chineseCountingThousand"/>
      <w:lvlText w:val="实验%1"/>
      <w:lvlJc w:val="left"/>
      <w:pPr>
        <w:tabs>
          <w:tab w:val="num" w:pos="1980"/>
        </w:tabs>
        <w:ind w:left="540" w:firstLine="0"/>
      </w:pPr>
      <w:rPr>
        <w:rFonts w:hint="eastAsia"/>
      </w:rPr>
    </w:lvl>
    <w:lvl w:ilvl="1">
      <w:start w:val="1"/>
      <w:numFmt w:val="chineseCountingThousand"/>
      <w:suff w:val="space"/>
      <w:lvlText w:val="%2、"/>
      <w:lvlJc w:val="left"/>
      <w:pPr>
        <w:ind w:left="540" w:firstLine="0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54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</w:abstractNum>
  <w:abstractNum w:abstractNumId="1">
    <w:nsid w:val="00000003"/>
    <w:multiLevelType w:val="multilevel"/>
    <w:tmpl w:val="00000003"/>
    <w:lvl w:ilvl="0">
      <w:start w:val="1"/>
      <w:numFmt w:val="chineseCounting"/>
      <w:lvlText w:val="实验%1"/>
      <w:lvlJc w:val="left"/>
      <w:pPr>
        <w:tabs>
          <w:tab w:val="num" w:pos="1980"/>
        </w:tabs>
        <w:ind w:left="540" w:firstLine="0"/>
      </w:pPr>
      <w:rPr>
        <w:rFonts w:ascii="宋体" w:eastAsia="宋体" w:hAnsi="宋体" w:hint="eastAsia"/>
      </w:rPr>
    </w:lvl>
    <w:lvl w:ilvl="1">
      <w:start w:val="1"/>
      <w:numFmt w:val="chineseCountingThousand"/>
      <w:suff w:val="space"/>
      <w:lvlText w:val="%2、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54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540" w:firstLine="0"/>
      </w:pPr>
      <w:rPr>
        <w:rFonts w:hint="eastAsia"/>
      </w:rPr>
    </w:lvl>
  </w:abstractNum>
  <w:abstractNum w:abstractNumId="2">
    <w:nsid w:val="00000004"/>
    <w:multiLevelType w:val="singleLevel"/>
    <w:tmpl w:val="00000004"/>
    <w:lvl w:ilvl="0">
      <w:start w:val="1"/>
      <w:numFmt w:val="bullet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>
    <w:nsid w:val="00000006"/>
    <w:multiLevelType w:val="multilevel"/>
    <w:tmpl w:val="00000006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0000007"/>
    <w:multiLevelType w:val="multilevel"/>
    <w:tmpl w:val="00000007"/>
    <w:lvl w:ilvl="0">
      <w:start w:val="2"/>
      <w:numFmt w:val="chineseCountingThousand"/>
      <w:lvlText w:val="实验%1"/>
      <w:lvlJc w:val="left"/>
      <w:pPr>
        <w:tabs>
          <w:tab w:val="num" w:pos="1980"/>
        </w:tabs>
        <w:ind w:left="540" w:firstLine="0"/>
      </w:pPr>
      <w:rPr>
        <w:rFonts w:hint="eastAsia"/>
        <w:lang w:val="en-US"/>
      </w:rPr>
    </w:lvl>
    <w:lvl w:ilvl="1">
      <w:start w:val="1"/>
      <w:numFmt w:val="chineseCountingThousand"/>
      <w:suff w:val="space"/>
      <w:lvlText w:val="%2、"/>
      <w:lvlJc w:val="left"/>
      <w:pPr>
        <w:ind w:left="540" w:firstLine="0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54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</w:abstractNum>
  <w:abstractNum w:abstractNumId="5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00000009"/>
    <w:multiLevelType w:val="multilevel"/>
    <w:tmpl w:val="00000009"/>
    <w:lvl w:ilvl="0">
      <w:start w:val="5"/>
      <w:numFmt w:val="chineseCountingThousand"/>
      <w:lvlText w:val="实验%1"/>
      <w:lvlJc w:val="left"/>
      <w:pPr>
        <w:tabs>
          <w:tab w:val="num" w:pos="1980"/>
        </w:tabs>
        <w:ind w:left="540" w:firstLine="0"/>
      </w:pPr>
      <w:rPr>
        <w:rFonts w:hint="eastAsia"/>
      </w:rPr>
    </w:lvl>
    <w:lvl w:ilvl="1">
      <w:start w:val="1"/>
      <w:numFmt w:val="chineseCountingThousand"/>
      <w:suff w:val="space"/>
      <w:lvlText w:val="%2、"/>
      <w:lvlJc w:val="left"/>
      <w:pPr>
        <w:ind w:left="540" w:firstLine="0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54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</w:abstractNum>
  <w:abstractNum w:abstractNumId="7">
    <w:nsid w:val="0000000A"/>
    <w:multiLevelType w:val="singleLevel"/>
    <w:tmpl w:val="0000000A"/>
    <w:lvl w:ilvl="0">
      <w:start w:val="1"/>
      <w:numFmt w:val="bullet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8">
    <w:nsid w:val="0000000B"/>
    <w:multiLevelType w:val="multilevel"/>
    <w:tmpl w:val="0000000B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0000000D"/>
    <w:multiLevelType w:val="multilevel"/>
    <w:tmpl w:val="0000000D"/>
    <w:lvl w:ilvl="0">
      <w:start w:val="4"/>
      <w:numFmt w:val="chineseCountingThousand"/>
      <w:lvlText w:val="实验%1"/>
      <w:lvlJc w:val="left"/>
      <w:pPr>
        <w:tabs>
          <w:tab w:val="num" w:pos="1980"/>
        </w:tabs>
        <w:ind w:left="540" w:firstLine="0"/>
      </w:pPr>
      <w:rPr>
        <w:rFonts w:hint="eastAsia"/>
      </w:rPr>
    </w:lvl>
    <w:lvl w:ilvl="1">
      <w:start w:val="1"/>
      <w:numFmt w:val="chineseCountingThousand"/>
      <w:suff w:val="space"/>
      <w:lvlText w:val="%2、"/>
      <w:lvlJc w:val="left"/>
      <w:pPr>
        <w:ind w:left="540" w:firstLine="0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54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40" w:firstLine="0"/>
      </w:pPr>
      <w:rPr>
        <w:rFonts w:hint="eastAsia"/>
      </w:rPr>
    </w:lvl>
  </w:abstractNum>
  <w:abstractNum w:abstractNumId="11">
    <w:nsid w:val="00000014"/>
    <w:multiLevelType w:val="multilevel"/>
    <w:tmpl w:val="00000014"/>
    <w:lvl w:ilvl="0">
      <w:start w:val="1"/>
      <w:numFmt w:val="upperRoman"/>
      <w:lvlText w:val="%1."/>
      <w:lvlJc w:val="righ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3"/>
  </w:num>
  <w:num w:numId="5">
    <w:abstractNumId w:val="9"/>
  </w:num>
  <w:num w:numId="6">
    <w:abstractNumId w:val="5"/>
  </w:num>
  <w:num w:numId="7">
    <w:abstractNumId w:val="4"/>
  </w:num>
  <w:num w:numId="8">
    <w:abstractNumId w:val="11"/>
  </w:num>
  <w:num w:numId="9">
    <w:abstractNumId w:val="7"/>
  </w:num>
  <w:num w:numId="10">
    <w:abstractNumId w:val="10"/>
  </w:num>
  <w:num w:numId="11">
    <w:abstractNumId w:val="6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83F1C"/>
    <w:rsid w:val="00094247"/>
    <w:rsid w:val="00290F72"/>
    <w:rsid w:val="00983F1C"/>
    <w:rsid w:val="00BA4A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F1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983F1C"/>
    <w:pPr>
      <w:spacing w:before="152" w:after="160"/>
    </w:pPr>
    <w:rPr>
      <w:rFonts w:ascii="Arial" w:eastAsia="黑体" w:hAnsi="Arial"/>
    </w:rPr>
  </w:style>
  <w:style w:type="paragraph" w:customStyle="1" w:styleId="a4">
    <w:name w:val="实验目的"/>
    <w:basedOn w:val="a"/>
    <w:next w:val="a"/>
    <w:rsid w:val="00983F1C"/>
    <w:pPr>
      <w:numPr>
        <w:ilvl w:val="1"/>
        <w:numId w:val="2"/>
      </w:numPr>
      <w:tabs>
        <w:tab w:val="left" w:pos="0"/>
      </w:tabs>
      <w:spacing w:before="156" w:after="156"/>
      <w:outlineLvl w:val="2"/>
    </w:pPr>
    <w:rPr>
      <w:b/>
      <w:sz w:val="24"/>
    </w:rPr>
  </w:style>
  <w:style w:type="paragraph" w:customStyle="1" w:styleId="a5">
    <w:name w:val="实验题目"/>
    <w:basedOn w:val="a"/>
    <w:next w:val="a"/>
    <w:rsid w:val="00983F1C"/>
    <w:pPr>
      <w:pageBreakBefore/>
      <w:spacing w:before="200" w:after="200"/>
      <w:jc w:val="left"/>
      <w:outlineLvl w:val="1"/>
    </w:pPr>
    <w:rPr>
      <w:b/>
      <w:bCs/>
      <w:sz w:val="32"/>
    </w:rPr>
  </w:style>
  <w:style w:type="paragraph" w:customStyle="1" w:styleId="a6">
    <w:name w:val="实验程序"/>
    <w:basedOn w:val="a"/>
    <w:rsid w:val="00983F1C"/>
    <w:pPr>
      <w:ind w:leftChars="257" w:left="257" w:firstLine="1"/>
    </w:pPr>
    <w:rPr>
      <w:sz w:val="18"/>
    </w:rPr>
  </w:style>
  <w:style w:type="paragraph" w:customStyle="1" w:styleId="a7">
    <w:name w:val="实验目的小问"/>
    <w:basedOn w:val="a"/>
    <w:next w:val="a"/>
    <w:rsid w:val="00983F1C"/>
    <w:pPr>
      <w:numPr>
        <w:ilvl w:val="2"/>
        <w:numId w:val="2"/>
      </w:numPr>
      <w:tabs>
        <w:tab w:val="left" w:pos="0"/>
      </w:tabs>
      <w:outlineLvl w:val="3"/>
    </w:pPr>
  </w:style>
  <w:style w:type="paragraph" w:customStyle="1" w:styleId="a8">
    <w:name w:val="说明"/>
    <w:basedOn w:val="a"/>
    <w:rsid w:val="00983F1C"/>
    <w:pPr>
      <w:ind w:left="420"/>
      <w:jc w:val="center"/>
    </w:pPr>
  </w:style>
  <w:style w:type="paragraph" w:styleId="a9">
    <w:name w:val="Body Text Indent"/>
    <w:basedOn w:val="a"/>
    <w:link w:val="Char"/>
    <w:uiPriority w:val="99"/>
    <w:semiHidden/>
    <w:unhideWhenUsed/>
    <w:rsid w:val="00983F1C"/>
    <w:pPr>
      <w:spacing w:after="120"/>
      <w:ind w:left="420"/>
    </w:pPr>
  </w:style>
  <w:style w:type="character" w:customStyle="1" w:styleId="Char">
    <w:name w:val="正文文本缩进 Char"/>
    <w:basedOn w:val="a0"/>
    <w:link w:val="a9"/>
    <w:uiPriority w:val="99"/>
    <w:semiHidden/>
    <w:rsid w:val="00983F1C"/>
    <w:rPr>
      <w:rFonts w:ascii="Times New Roman" w:eastAsia="宋体" w:hAnsi="Times New Roman" w:cs="Times New Roman"/>
      <w:szCs w:val="24"/>
    </w:rPr>
  </w:style>
  <w:style w:type="paragraph" w:styleId="aa">
    <w:name w:val="Balloon Text"/>
    <w:basedOn w:val="a"/>
    <w:link w:val="Char0"/>
    <w:uiPriority w:val="99"/>
    <w:semiHidden/>
    <w:unhideWhenUsed/>
    <w:rsid w:val="00983F1C"/>
    <w:rPr>
      <w:sz w:val="18"/>
      <w:szCs w:val="18"/>
    </w:rPr>
  </w:style>
  <w:style w:type="character" w:customStyle="1" w:styleId="Char0">
    <w:name w:val="批注框文本 Char"/>
    <w:basedOn w:val="a0"/>
    <w:link w:val="aa"/>
    <w:uiPriority w:val="99"/>
    <w:semiHidden/>
    <w:rsid w:val="00983F1C"/>
    <w:rPr>
      <w:rFonts w:ascii="Times New Roman" w:eastAsia="宋体" w:hAnsi="Times New Roman" w:cs="Times New Roman"/>
      <w:sz w:val="18"/>
      <w:szCs w:val="18"/>
    </w:rPr>
  </w:style>
  <w:style w:type="paragraph" w:customStyle="1" w:styleId="ab">
    <w:name w:val="习题解答"/>
    <w:basedOn w:val="a"/>
    <w:rsid w:val="00983F1C"/>
    <w:pPr>
      <w:spacing w:line="240" w:lineRule="exact"/>
      <w:ind w:firstLineChars="200" w:firstLine="360"/>
    </w:pPr>
    <w:rPr>
      <w:color w:val="000000"/>
      <w:sz w:val="18"/>
      <w:szCs w:val="20"/>
    </w:rPr>
  </w:style>
  <w:style w:type="paragraph" w:customStyle="1" w:styleId="ac">
    <w:name w:val="习题程序"/>
    <w:basedOn w:val="ab"/>
    <w:rsid w:val="00983F1C"/>
    <w:pPr>
      <w:ind w:firstLineChars="236" w:firstLine="425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archive.canonical.com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1990</Words>
  <Characters>11343</Characters>
  <Application>Microsoft Office Word</Application>
  <DocSecurity>0</DocSecurity>
  <Lines>94</Lines>
  <Paragraphs>26</Paragraphs>
  <ScaleCrop>false</ScaleCrop>
  <Company/>
  <LinksUpToDate>false</LinksUpToDate>
  <CharactersWithSpaces>13307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Zhengli</dc:creator>
  <cp:lastModifiedBy>Zhengli</cp:lastModifiedBy>
  <cp:revision>3</cp:revision>
  <dcterms:created xsi:type="dcterms:W3CDTF">2014-03-17T06:56:00Z</dcterms:created>
  <dcterms:modified xsi:type="dcterms:W3CDTF">2014-03-17T07:05:00Z</dcterms:modified>
</cp:coreProperties>
</file>